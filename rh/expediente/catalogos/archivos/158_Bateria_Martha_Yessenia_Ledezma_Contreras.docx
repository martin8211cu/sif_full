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203946" w14:textId="77777777" w:rsidR="00D325C5" w:rsidRDefault="00D325C5" w:rsidP="00D325C5"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325C5" w14:paraId="583929A7" w14:textId="77777777" w:rsidTr="00A35E83">
        <w:tc>
          <w:tcPr>
            <w:tcW w:w="8978" w:type="dxa"/>
            <w:shd w:val="clear" w:color="auto" w:fill="8DB3E2" w:themeFill="text2" w:themeFillTint="66"/>
          </w:tcPr>
          <w:p w14:paraId="59421C01" w14:textId="77777777" w:rsidR="00D325C5" w:rsidRPr="00D422D0" w:rsidRDefault="00D325C5" w:rsidP="00A35E83">
            <w:pPr>
              <w:jc w:val="center"/>
              <w:rPr>
                <w:b/>
                <w:sz w:val="28"/>
                <w:szCs w:val="28"/>
              </w:rPr>
            </w:pPr>
            <w:r w:rsidRPr="00D422D0">
              <w:rPr>
                <w:b/>
                <w:sz w:val="28"/>
                <w:szCs w:val="28"/>
              </w:rPr>
              <w:t>Expediente Candidato</w:t>
            </w:r>
          </w:p>
        </w:tc>
      </w:tr>
    </w:tbl>
    <w:p w14:paraId="23FFDCF6" w14:textId="77777777" w:rsidR="00D325C5" w:rsidRDefault="00D325C5" w:rsidP="00D325C5"/>
    <w:p w14:paraId="29CC956C" w14:textId="5E31ED8C" w:rsidR="00D325C5" w:rsidRPr="00CB5819" w:rsidRDefault="00D325C5" w:rsidP="00E3755B">
      <w:pPr>
        <w:tabs>
          <w:tab w:val="right" w:pos="8838"/>
        </w:tabs>
        <w:rPr>
          <w:b/>
          <w:sz w:val="36"/>
          <w:szCs w:val="36"/>
        </w:rPr>
      </w:pPr>
      <w:r w:rsidRPr="00CB5819">
        <w:rPr>
          <w:b/>
          <w:sz w:val="36"/>
          <w:szCs w:val="36"/>
        </w:rPr>
        <w:t>Nombre:</w:t>
      </w:r>
      <w:r w:rsidR="00695B0D">
        <w:rPr>
          <w:b/>
          <w:sz w:val="36"/>
          <w:szCs w:val="36"/>
        </w:rPr>
        <w:t xml:space="preserve"> </w:t>
      </w:r>
      <w:r w:rsidR="004132C5">
        <w:rPr>
          <w:rFonts w:ascii="Corbel" w:hAnsi="Corbel" w:cs="Corbel"/>
          <w:b/>
          <w:bCs/>
          <w:color w:val="000000"/>
          <w:sz w:val="36"/>
          <w:szCs w:val="28"/>
        </w:rPr>
        <w:t xml:space="preserve">Martha </w:t>
      </w:r>
      <w:proofErr w:type="spellStart"/>
      <w:r w:rsidR="004132C5">
        <w:rPr>
          <w:rFonts w:ascii="Corbel" w:hAnsi="Corbel" w:cs="Corbel"/>
          <w:b/>
          <w:bCs/>
          <w:color w:val="000000"/>
          <w:sz w:val="36"/>
          <w:szCs w:val="28"/>
        </w:rPr>
        <w:t>Yessenia</w:t>
      </w:r>
      <w:proofErr w:type="spellEnd"/>
      <w:r w:rsidR="004132C5">
        <w:rPr>
          <w:rFonts w:ascii="Corbel" w:hAnsi="Corbel" w:cs="Corbel"/>
          <w:b/>
          <w:bCs/>
          <w:color w:val="000000"/>
          <w:sz w:val="36"/>
          <w:szCs w:val="28"/>
        </w:rPr>
        <w:t xml:space="preserve"> </w:t>
      </w:r>
      <w:proofErr w:type="spellStart"/>
      <w:r w:rsidR="004132C5">
        <w:rPr>
          <w:rFonts w:ascii="Corbel" w:hAnsi="Corbel" w:cs="Corbel"/>
          <w:b/>
          <w:bCs/>
          <w:color w:val="000000"/>
          <w:sz w:val="36"/>
          <w:szCs w:val="28"/>
        </w:rPr>
        <w:t>Ledezma</w:t>
      </w:r>
      <w:proofErr w:type="spellEnd"/>
      <w:r w:rsidR="004132C5">
        <w:rPr>
          <w:rFonts w:ascii="Corbel" w:hAnsi="Corbel" w:cs="Corbel"/>
          <w:b/>
          <w:bCs/>
          <w:color w:val="000000"/>
          <w:sz w:val="36"/>
          <w:szCs w:val="28"/>
        </w:rPr>
        <w:t xml:space="preserve"> Contreras</w:t>
      </w:r>
    </w:p>
    <w:p w14:paraId="288D11B9" w14:textId="77777777" w:rsidR="00D325C5" w:rsidRPr="00CB5819" w:rsidRDefault="00D325C5" w:rsidP="00D325C5">
      <w:pPr>
        <w:rPr>
          <w:b/>
          <w:sz w:val="36"/>
          <w:szCs w:val="36"/>
        </w:rPr>
      </w:pPr>
    </w:p>
    <w:p w14:paraId="46EDB69B" w14:textId="2F0402B2" w:rsidR="00D325C5" w:rsidRPr="00D422D0" w:rsidRDefault="00D325C5" w:rsidP="00D325C5">
      <w:pPr>
        <w:rPr>
          <w:b/>
          <w:sz w:val="36"/>
          <w:szCs w:val="36"/>
        </w:rPr>
      </w:pPr>
      <w:r w:rsidRPr="00D422D0">
        <w:rPr>
          <w:b/>
          <w:sz w:val="36"/>
          <w:szCs w:val="36"/>
        </w:rPr>
        <w:t>Puesto:</w:t>
      </w:r>
      <w:r>
        <w:rPr>
          <w:b/>
          <w:sz w:val="36"/>
          <w:szCs w:val="36"/>
        </w:rPr>
        <w:t xml:space="preserve"> </w:t>
      </w:r>
      <w:r w:rsidR="004132C5">
        <w:rPr>
          <w:b/>
          <w:sz w:val="36"/>
          <w:szCs w:val="36"/>
        </w:rPr>
        <w:t>Subgerente 1</w:t>
      </w:r>
    </w:p>
    <w:p w14:paraId="28832E54" w14:textId="77777777" w:rsidR="00D325C5" w:rsidRPr="00D422D0" w:rsidRDefault="00D325C5" w:rsidP="00D325C5">
      <w:pPr>
        <w:rPr>
          <w:b/>
          <w:sz w:val="36"/>
          <w:szCs w:val="36"/>
        </w:rPr>
      </w:pPr>
    </w:p>
    <w:p w14:paraId="1E67A90D" w14:textId="0426FC7C" w:rsidR="000C4F79" w:rsidRDefault="00D325C5" w:rsidP="00D325C5">
      <w:pPr>
        <w:rPr>
          <w:b/>
          <w:sz w:val="36"/>
          <w:szCs w:val="36"/>
        </w:rPr>
      </w:pPr>
      <w:r w:rsidRPr="00D422D0">
        <w:rPr>
          <w:b/>
          <w:sz w:val="36"/>
          <w:szCs w:val="36"/>
        </w:rPr>
        <w:t>Escolaridad:</w:t>
      </w:r>
      <w:r>
        <w:rPr>
          <w:b/>
          <w:sz w:val="36"/>
          <w:szCs w:val="36"/>
        </w:rPr>
        <w:t xml:space="preserve"> </w:t>
      </w:r>
      <w:r w:rsidR="004E5211">
        <w:rPr>
          <w:b/>
          <w:sz w:val="36"/>
          <w:szCs w:val="36"/>
        </w:rPr>
        <w:t xml:space="preserve">Lic. </w:t>
      </w:r>
      <w:proofErr w:type="gramStart"/>
      <w:r w:rsidR="004E5211">
        <w:rPr>
          <w:b/>
          <w:sz w:val="36"/>
          <w:szCs w:val="36"/>
        </w:rPr>
        <w:t>en</w:t>
      </w:r>
      <w:proofErr w:type="gramEnd"/>
      <w:r w:rsidR="004E5211">
        <w:rPr>
          <w:b/>
          <w:sz w:val="36"/>
          <w:szCs w:val="36"/>
        </w:rPr>
        <w:t xml:space="preserve"> </w:t>
      </w:r>
      <w:r w:rsidR="004132C5">
        <w:rPr>
          <w:b/>
          <w:sz w:val="36"/>
          <w:szCs w:val="36"/>
        </w:rPr>
        <w:t xml:space="preserve">Sistemas Computacionales Trunca </w:t>
      </w:r>
    </w:p>
    <w:p w14:paraId="312FE24A" w14:textId="77777777" w:rsidR="00D325C5" w:rsidRPr="00D422D0" w:rsidRDefault="00D325C5" w:rsidP="00D325C5">
      <w:pPr>
        <w:rPr>
          <w:b/>
          <w:sz w:val="36"/>
          <w:szCs w:val="36"/>
        </w:rPr>
      </w:pPr>
    </w:p>
    <w:p w14:paraId="1508EC01" w14:textId="2F481CB4" w:rsidR="00D325C5" w:rsidRDefault="00D325C5" w:rsidP="00D325C5">
      <w:pPr>
        <w:rPr>
          <w:b/>
          <w:sz w:val="36"/>
          <w:szCs w:val="36"/>
        </w:rPr>
      </w:pPr>
      <w:r w:rsidRPr="00D422D0">
        <w:rPr>
          <w:b/>
          <w:sz w:val="36"/>
          <w:szCs w:val="36"/>
        </w:rPr>
        <w:t>Fecha:</w:t>
      </w:r>
      <w:r>
        <w:rPr>
          <w:b/>
          <w:sz w:val="36"/>
          <w:szCs w:val="36"/>
        </w:rPr>
        <w:t xml:space="preserve"> </w:t>
      </w:r>
      <w:r w:rsidR="004132C5">
        <w:rPr>
          <w:b/>
          <w:sz w:val="36"/>
          <w:szCs w:val="36"/>
        </w:rPr>
        <w:t>27</w:t>
      </w:r>
      <w:r w:rsidR="00D722FB">
        <w:rPr>
          <w:b/>
          <w:sz w:val="36"/>
          <w:szCs w:val="36"/>
        </w:rPr>
        <w:t xml:space="preserve"> </w:t>
      </w:r>
      <w:r w:rsidR="00903319">
        <w:rPr>
          <w:b/>
          <w:sz w:val="36"/>
          <w:szCs w:val="36"/>
        </w:rPr>
        <w:t xml:space="preserve">de </w:t>
      </w:r>
      <w:r w:rsidR="004E5211">
        <w:rPr>
          <w:b/>
          <w:sz w:val="36"/>
          <w:szCs w:val="36"/>
        </w:rPr>
        <w:t>agosto</w:t>
      </w:r>
      <w:r w:rsidR="00903319">
        <w:rPr>
          <w:b/>
          <w:sz w:val="36"/>
          <w:szCs w:val="36"/>
        </w:rPr>
        <w:t xml:space="preserve"> </w:t>
      </w:r>
      <w:r w:rsidR="000C4F79">
        <w:rPr>
          <w:b/>
          <w:sz w:val="36"/>
          <w:szCs w:val="36"/>
        </w:rPr>
        <w:t>de 2018</w:t>
      </w:r>
    </w:p>
    <w:p w14:paraId="1252A1E8" w14:textId="77777777" w:rsidR="00695B0D" w:rsidRDefault="00695B0D" w:rsidP="00D325C5">
      <w:pPr>
        <w:rPr>
          <w:b/>
          <w:sz w:val="36"/>
          <w:szCs w:val="36"/>
        </w:rPr>
      </w:pPr>
    </w:p>
    <w:p w14:paraId="0719F5F6" w14:textId="77777777" w:rsidR="00695B0D" w:rsidRDefault="00695B0D" w:rsidP="00D325C5">
      <w:pPr>
        <w:rPr>
          <w:b/>
          <w:sz w:val="36"/>
          <w:szCs w:val="36"/>
        </w:rPr>
      </w:pPr>
    </w:p>
    <w:p w14:paraId="09FD8615" w14:textId="77777777" w:rsidR="00695B0D" w:rsidRDefault="00695B0D" w:rsidP="00D325C5">
      <w:pPr>
        <w:rPr>
          <w:b/>
          <w:sz w:val="36"/>
          <w:szCs w:val="36"/>
        </w:rPr>
      </w:pPr>
    </w:p>
    <w:p w14:paraId="5E0D9171" w14:textId="77777777" w:rsidR="00695B0D" w:rsidRDefault="00695B0D" w:rsidP="00D325C5">
      <w:pPr>
        <w:rPr>
          <w:b/>
          <w:sz w:val="36"/>
          <w:szCs w:val="36"/>
        </w:rPr>
      </w:pPr>
    </w:p>
    <w:p w14:paraId="499196A2" w14:textId="77777777" w:rsidR="00695B0D" w:rsidRDefault="00695B0D" w:rsidP="00D325C5">
      <w:pPr>
        <w:rPr>
          <w:b/>
          <w:sz w:val="36"/>
          <w:szCs w:val="36"/>
        </w:rPr>
      </w:pPr>
    </w:p>
    <w:p w14:paraId="714CA4FB" w14:textId="77777777" w:rsidR="00695B0D" w:rsidRDefault="00695B0D" w:rsidP="00D325C5">
      <w:pPr>
        <w:rPr>
          <w:b/>
          <w:sz w:val="36"/>
          <w:szCs w:val="36"/>
        </w:rPr>
      </w:pPr>
    </w:p>
    <w:p w14:paraId="2462331C" w14:textId="77777777" w:rsidR="00695B0D" w:rsidRDefault="00695B0D" w:rsidP="00D325C5">
      <w:pPr>
        <w:rPr>
          <w:b/>
          <w:sz w:val="36"/>
          <w:szCs w:val="36"/>
        </w:rPr>
      </w:pPr>
    </w:p>
    <w:p w14:paraId="451146ED" w14:textId="77777777" w:rsidR="00AE60D0" w:rsidRDefault="00AE60D0" w:rsidP="00AE60D0">
      <w:pPr>
        <w:pStyle w:val="Nombre"/>
        <w:rPr>
          <w:rFonts w:asciiTheme="minorHAnsi" w:eastAsiaTheme="minorEastAsia" w:hAnsiTheme="minorHAnsi" w:cstheme="minorBidi"/>
          <w:bCs w:val="0"/>
          <w:color w:val="auto"/>
          <w:sz w:val="36"/>
          <w:szCs w:val="36"/>
          <w:lang w:eastAsia="es-MX"/>
        </w:rPr>
      </w:pPr>
    </w:p>
    <w:p w14:paraId="42DAC93D" w14:textId="77777777" w:rsidR="00AE60D0" w:rsidRDefault="00AE60D0" w:rsidP="00AE60D0">
      <w:pPr>
        <w:pStyle w:val="Nombre"/>
        <w:rPr>
          <w:rFonts w:asciiTheme="minorHAnsi" w:eastAsiaTheme="minorEastAsia" w:hAnsiTheme="minorHAnsi" w:cstheme="minorBidi"/>
          <w:bCs w:val="0"/>
          <w:color w:val="auto"/>
          <w:sz w:val="36"/>
          <w:szCs w:val="36"/>
          <w:lang w:eastAsia="es-MX"/>
        </w:rPr>
      </w:pPr>
    </w:p>
    <w:p w14:paraId="5E670C83" w14:textId="77777777" w:rsidR="00AE60D0" w:rsidRDefault="00AE60D0" w:rsidP="00AE60D0">
      <w:pPr>
        <w:pStyle w:val="Nombre"/>
        <w:rPr>
          <w:rFonts w:asciiTheme="minorHAnsi" w:eastAsiaTheme="minorEastAsia" w:hAnsiTheme="minorHAnsi" w:cstheme="minorBidi"/>
          <w:bCs w:val="0"/>
          <w:color w:val="auto"/>
          <w:sz w:val="36"/>
          <w:szCs w:val="36"/>
          <w:lang w:eastAsia="es-MX"/>
        </w:rPr>
      </w:pPr>
    </w:p>
    <w:p w14:paraId="32CB9A47" w14:textId="77777777" w:rsidR="005F34AA" w:rsidRDefault="005F34AA" w:rsidP="005F34AA">
      <w:pPr>
        <w:rPr>
          <w:sz w:val="16"/>
          <w:szCs w:val="16"/>
        </w:rPr>
      </w:pPr>
    </w:p>
    <w:p w14:paraId="3DEED203" w14:textId="408F0D68" w:rsidR="00C677DB" w:rsidRPr="00C677DB" w:rsidRDefault="00C677DB" w:rsidP="00C677D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56"/>
          <w:szCs w:val="56"/>
          <w:lang w:eastAsia="es-MX"/>
        </w:rPr>
        <w:alias w:val="Nombre del currículo"/>
        <w:tag w:val="Nombre del currículo"/>
        <w:id w:val="-924265653"/>
        <w:placeholder>
          <w:docPart w:val="A6645F72FD7A43E28E33E2A2283CB442"/>
        </w:placeholder>
        <w:docPartList>
          <w:docPartGallery w:val="Quick Parts"/>
          <w:docPartCategory w:val=" Nombre del currículo"/>
        </w:docPartList>
      </w:sdtPr>
      <w:sdtEndPr>
        <w:rPr>
          <w:rFonts w:eastAsiaTheme="minorEastAsia"/>
          <w:sz w:val="22"/>
          <w:szCs w:val="22"/>
        </w:rPr>
      </w:sdtEndPr>
      <w:sdtContent>
        <w:p w14:paraId="3ED2CD10" w14:textId="0A158E58" w:rsidR="004132C5" w:rsidRPr="0077712F" w:rsidRDefault="0085009D" w:rsidP="004132C5">
          <w:pPr>
            <w:pStyle w:val="Nombre"/>
            <w:jc w:val="center"/>
            <w:rPr>
              <w:sz w:val="56"/>
              <w:szCs w:val="56"/>
            </w:rPr>
          </w:pPr>
          <w:sdt>
            <w:sdtPr>
              <w:rPr>
                <w:b w:val="0"/>
              </w:rPr>
              <w:id w:val="1404875842"/>
              <w:placeholder>
                <w:docPart w:val="E605038A5B0740A8909E2F61EC3C3374"/>
              </w:placeholder>
              <w:date>
                <w:dateFormat w:val="d-M-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4132C5" w:rsidRPr="006418B8">
                <w:rPr>
                  <w:b w:val="0"/>
                </w:rPr>
                <w:t>CURRICULUM VITAE</w:t>
              </w:r>
            </w:sdtContent>
          </w:sdt>
        </w:p>
        <w:p w14:paraId="3811A77E" w14:textId="0847F933" w:rsidR="004132C5" w:rsidRPr="004132C5" w:rsidRDefault="0085009D" w:rsidP="004132C5">
          <w:pPr>
            <w:pStyle w:val="Nombre"/>
            <w:rPr>
              <w:sz w:val="24"/>
            </w:rPr>
          </w:pPr>
          <w:sdt>
            <w:sdtPr>
              <w:rPr>
                <w:sz w:val="24"/>
              </w:rPr>
              <w:alias w:val="Autor"/>
              <w:tag w:val=""/>
              <w:id w:val="1823003119"/>
              <w:placeholder>
                <w:docPart w:val="13A710EC15D440628C8ABC6147BAE2E5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4132C5" w:rsidRPr="004132C5">
                <w:rPr>
                  <w:sz w:val="24"/>
                </w:rPr>
                <w:t>MARTHA YESSENIA LEDEZMA CONTRERAS</w:t>
              </w:r>
            </w:sdtContent>
          </w:sdt>
        </w:p>
        <w:p w14:paraId="18536DF5" w14:textId="4C2FCE5A" w:rsidR="004132C5" w:rsidRPr="004132C5" w:rsidRDefault="004132C5" w:rsidP="004132C5">
          <w:pPr>
            <w:pStyle w:val="Telfono"/>
            <w:tabs>
              <w:tab w:val="left" w:pos="1920"/>
            </w:tabs>
            <w:rPr>
              <w:sz w:val="12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73EC5160" wp14:editId="6A4A5FEE">
                <wp:simplePos x="0" y="0"/>
                <wp:positionH relativeFrom="column">
                  <wp:posOffset>3977640</wp:posOffset>
                </wp:positionH>
                <wp:positionV relativeFrom="paragraph">
                  <wp:posOffset>69215</wp:posOffset>
                </wp:positionV>
                <wp:extent cx="1036320" cy="1152525"/>
                <wp:effectExtent l="0" t="0" r="0" b="9525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6320" cy="1152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sdt>
            <w:sdtPr>
              <w:rPr>
                <w:sz w:val="20"/>
              </w:rPr>
              <w:alias w:val="Teléfono"/>
              <w:tag w:val=""/>
              <w:id w:val="1357783703"/>
              <w:placeholder>
                <w:docPart w:val="26F6CB084D894922837C5578B3A74A9C"/>
              </w:placeholder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r w:rsidRPr="004132C5">
                <w:rPr>
                  <w:sz w:val="20"/>
                </w:rPr>
                <w:t>8713942405</w:t>
              </w:r>
            </w:sdtContent>
          </w:sdt>
          <w:r>
            <w:rPr>
              <w:sz w:val="12"/>
            </w:rPr>
            <w:tab/>
          </w:r>
        </w:p>
        <w:p w14:paraId="53AE1A08" w14:textId="3BACDB2F" w:rsidR="004132C5" w:rsidRDefault="004132C5" w:rsidP="004132C5">
          <w:pPr>
            <w:pStyle w:val="Nombre"/>
          </w:pPr>
          <w:r w:rsidRPr="004132C5">
            <w:rPr>
              <w:sz w:val="24"/>
            </w:rPr>
            <w:t>FECHA DE NACIMIENTO</w:t>
          </w:r>
          <w:r>
            <w:t>.</w:t>
          </w:r>
          <w:r w:rsidRPr="004132C5">
            <w:rPr>
              <w:noProof/>
            </w:rPr>
            <w:t xml:space="preserve"> </w:t>
          </w:r>
        </w:p>
        <w:p w14:paraId="5929906D" w14:textId="77777777" w:rsidR="004132C5" w:rsidRDefault="004132C5" w:rsidP="004132C5">
          <w:pPr>
            <w:pStyle w:val="Nombre"/>
            <w:rPr>
              <w:rFonts w:asciiTheme="minorHAnsi" w:eastAsiaTheme="minorHAnsi" w:hAnsiTheme="minorHAnsi" w:cstheme="minorBidi"/>
              <w:b w:val="0"/>
              <w:color w:val="auto"/>
              <w:sz w:val="21"/>
              <w:szCs w:val="22"/>
            </w:rPr>
          </w:pPr>
          <w:r w:rsidRPr="002338B3">
            <w:rPr>
              <w:rFonts w:asciiTheme="minorHAnsi" w:eastAsiaTheme="minorHAnsi" w:hAnsiTheme="minorHAnsi" w:cstheme="minorBidi"/>
              <w:b w:val="0"/>
              <w:color w:val="auto"/>
              <w:sz w:val="21"/>
              <w:szCs w:val="22"/>
            </w:rPr>
            <w:t>19 DE SEPTIEMBRE DEL</w:t>
          </w:r>
          <w:r>
            <w:t xml:space="preserve"> </w:t>
          </w:r>
          <w:r w:rsidRPr="002338B3">
            <w:rPr>
              <w:rFonts w:asciiTheme="minorHAnsi" w:eastAsiaTheme="minorHAnsi" w:hAnsiTheme="minorHAnsi" w:cstheme="minorBidi"/>
              <w:b w:val="0"/>
              <w:color w:val="auto"/>
              <w:sz w:val="21"/>
              <w:szCs w:val="22"/>
            </w:rPr>
            <w:t>1990</w:t>
          </w:r>
        </w:p>
        <w:p w14:paraId="2A96988A" w14:textId="77777777" w:rsidR="004132C5" w:rsidRPr="004132C5" w:rsidRDefault="004132C5" w:rsidP="004132C5">
          <w:pPr>
            <w:pStyle w:val="Nombre"/>
            <w:rPr>
              <w:rFonts w:asciiTheme="minorHAnsi" w:eastAsiaTheme="minorHAnsi" w:hAnsiTheme="minorHAnsi" w:cstheme="minorBidi"/>
              <w:b w:val="0"/>
              <w:color w:val="auto"/>
              <w:sz w:val="14"/>
              <w:szCs w:val="22"/>
            </w:rPr>
          </w:pPr>
          <w:r w:rsidRPr="004132C5">
            <w:rPr>
              <w:sz w:val="32"/>
            </w:rPr>
            <w:t>CORREO</w:t>
          </w:r>
          <w:r w:rsidRPr="004132C5">
            <w:rPr>
              <w:rFonts w:asciiTheme="minorHAnsi" w:eastAsiaTheme="minorHAnsi" w:hAnsiTheme="minorHAnsi" w:cstheme="minorBidi"/>
              <w:b w:val="0"/>
              <w:color w:val="auto"/>
              <w:sz w:val="14"/>
              <w:szCs w:val="22"/>
            </w:rPr>
            <w:t xml:space="preserve"> </w:t>
          </w:r>
          <w:r w:rsidRPr="004132C5">
            <w:rPr>
              <w:sz w:val="32"/>
            </w:rPr>
            <w:t>ELECTRONICO</w:t>
          </w:r>
        </w:p>
        <w:p w14:paraId="6E66B208" w14:textId="435AF94D" w:rsidR="004132C5" w:rsidRPr="006C1E1B" w:rsidRDefault="004132C5" w:rsidP="004132C5">
          <w:pPr>
            <w:pStyle w:val="Direccindelremitente"/>
          </w:pPr>
          <w:r>
            <w:t>yessyledezma1@gmail.com</w:t>
          </w:r>
        </w:p>
        <w:p w14:paraId="74C8DD2E" w14:textId="77777777" w:rsidR="004132C5" w:rsidRPr="002338B3" w:rsidRDefault="004132C5" w:rsidP="004132C5">
          <w:pPr>
            <w:pStyle w:val="Direccindelremitente"/>
            <w:rPr>
              <w:rFonts w:asciiTheme="majorHAnsi" w:eastAsiaTheme="majorEastAsia" w:hAnsiTheme="majorHAnsi" w:cstheme="majorBidi"/>
              <w:b/>
              <w:color w:val="1F497D" w:themeColor="text2"/>
              <w:kern w:val="28"/>
              <w:sz w:val="28"/>
              <w:szCs w:val="28"/>
              <w14:ligatures w14:val="standard"/>
              <w14:numForm w14:val="oldStyle"/>
            </w:rPr>
          </w:pPr>
          <w:r w:rsidRPr="002338B3">
            <w:rPr>
              <w:rFonts w:asciiTheme="majorHAnsi" w:eastAsiaTheme="majorEastAsia" w:hAnsiTheme="majorHAnsi" w:cstheme="majorBidi"/>
              <w:b/>
              <w:color w:val="1F497D" w:themeColor="text2"/>
              <w:kern w:val="28"/>
              <w:sz w:val="28"/>
              <w:szCs w:val="28"/>
              <w14:ligatures w14:val="standard"/>
              <w14:numForm w14:val="oldStyle"/>
            </w:rPr>
            <w:t>DIRECCION.</w:t>
          </w:r>
          <w:r w:rsidRPr="0077712F">
            <w:rPr>
              <w:rFonts w:ascii="Times New Roman" w:eastAsia="Times New Roman" w:hAnsi="Times New Roman" w:cs="Times New Roman"/>
              <w:snapToGrid w:val="0"/>
              <w:color w:val="000000"/>
              <w:w w:val="0"/>
              <w:sz w:val="0"/>
              <w:szCs w:val="0"/>
              <w:u w:color="000000"/>
              <w:bdr w:val="none" w:sz="0" w:space="0" w:color="000000"/>
              <w:shd w:val="clear" w:color="000000" w:fill="000000"/>
              <w:lang w:val="x-none" w:eastAsia="x-none" w:bidi="x-none"/>
            </w:rPr>
            <w:t xml:space="preserve"> </w:t>
          </w:r>
        </w:p>
        <w:p w14:paraId="58DA2CB7" w14:textId="77777777" w:rsidR="004132C5" w:rsidRDefault="004132C5" w:rsidP="004132C5">
          <w:pPr>
            <w:pStyle w:val="Direccindelremitente"/>
          </w:pPr>
          <w:r w:rsidRPr="002338B3">
            <w:t>C. ANDALUCIA. #321</w:t>
          </w:r>
          <w:r>
            <w:rPr>
              <w:rFonts w:asciiTheme="majorHAnsi" w:eastAsiaTheme="majorEastAsia" w:hAnsiTheme="majorHAnsi" w:cstheme="majorBidi"/>
              <w:b/>
              <w:color w:val="1F497D" w:themeColor="text2"/>
              <w:kern w:val="28"/>
              <w:sz w:val="28"/>
              <w:szCs w:val="28"/>
              <w14:ligatures w14:val="standard"/>
              <w14:numForm w14:val="oldStyle"/>
            </w:rPr>
            <w:t xml:space="preserve"> </w:t>
          </w:r>
          <w:r w:rsidRPr="002338B3">
            <w:t>FRACC. TOLEDO.</w:t>
          </w:r>
          <w:r>
            <w:rPr>
              <w:rFonts w:asciiTheme="majorHAnsi" w:eastAsiaTheme="majorEastAsia" w:hAnsiTheme="majorHAnsi" w:cstheme="majorBidi"/>
              <w:b/>
              <w:color w:val="1F497D" w:themeColor="text2"/>
              <w:kern w:val="28"/>
              <w:sz w:val="28"/>
              <w:szCs w:val="28"/>
              <w14:ligatures w14:val="standard"/>
              <w14:numForm w14:val="oldStyle"/>
            </w:rPr>
            <w:t xml:space="preserve"> </w:t>
          </w:r>
          <w:r w:rsidRPr="002338B3">
            <w:t>TORREON COAH.</w:t>
          </w:r>
        </w:p>
        <w:p w14:paraId="44F23DD3" w14:textId="77777777" w:rsidR="004132C5" w:rsidRDefault="0085009D" w:rsidP="004132C5"/>
      </w:sdtContent>
    </w:sdt>
    <w:p w14:paraId="1C3A9D39" w14:textId="77777777" w:rsidR="004132C5" w:rsidRDefault="004132C5" w:rsidP="004132C5">
      <w:r w:rsidRPr="0077712F">
        <w:rPr>
          <w:rFonts w:asciiTheme="majorHAnsi" w:eastAsiaTheme="majorEastAsia" w:hAnsiTheme="majorHAnsi" w:cstheme="majorBidi"/>
          <w:b/>
          <w:bCs/>
          <w:color w:val="1F497D" w:themeColor="text2"/>
          <w:sz w:val="24"/>
          <w:szCs w:val="32"/>
          <w:lang w:val="es-ES"/>
          <w14:numForm w14:val="oldStyle"/>
        </w:rPr>
        <w:t>OBJETIVOS</w:t>
      </w:r>
    </w:p>
    <w:p w14:paraId="0FAE57D2" w14:textId="77777777" w:rsidR="004132C5" w:rsidRDefault="004132C5" w:rsidP="004132C5">
      <w:r>
        <w:t>ENCONTRAR LA ESTABILIDAD LABORAL EN UNA EMPRESA QUE ME PERMITA TENER UN EQUILIBRIO ENTRE EL ÉXITO LABORAL Y MI ROL COMO PARTE DE UNA FAMILIA.</w:t>
      </w:r>
    </w:p>
    <w:p w14:paraId="2E6BCB0A" w14:textId="77777777" w:rsidR="004132C5" w:rsidRDefault="004132C5" w:rsidP="004132C5">
      <w:pPr>
        <w:pStyle w:val="Encabezadodeseccin"/>
      </w:pPr>
      <w:r>
        <w:rPr>
          <w:lang w:val="es-ES"/>
        </w:rPr>
        <w:t>EDUCACION.</w:t>
      </w:r>
    </w:p>
    <w:p w14:paraId="7858F780" w14:textId="77777777" w:rsidR="004132C5" w:rsidRDefault="004132C5" w:rsidP="004132C5">
      <w:pPr>
        <w:pStyle w:val="Direccindelremitente"/>
      </w:pPr>
      <w:r>
        <w:t>UAC</w:t>
      </w:r>
    </w:p>
    <w:p w14:paraId="081BE489" w14:textId="77777777" w:rsidR="004132C5" w:rsidRDefault="004132C5" w:rsidP="004132C5">
      <w:pPr>
        <w:pStyle w:val="Direccindelremitente"/>
      </w:pPr>
      <w:r w:rsidRPr="002338B3">
        <w:rPr>
          <w:b/>
          <w:i/>
          <w:iCs/>
        </w:rPr>
        <w:t>LICENCIATURA EN SISTEMAS</w:t>
      </w:r>
      <w:r>
        <w:t>.</w:t>
      </w:r>
    </w:p>
    <w:p w14:paraId="311B1923" w14:textId="77777777" w:rsidR="004132C5" w:rsidRDefault="004132C5" w:rsidP="004132C5">
      <w:pPr>
        <w:pStyle w:val="Direccindelremitente"/>
      </w:pPr>
      <w:r>
        <w:t>JUNIO DEL 2011 TRUNCA.</w:t>
      </w:r>
    </w:p>
    <w:p w14:paraId="77A0247C" w14:textId="77777777" w:rsidR="004132C5" w:rsidRPr="002338B3" w:rsidRDefault="004132C5" w:rsidP="004132C5">
      <w:pPr>
        <w:pStyle w:val="Direccindelremitente"/>
        <w:rPr>
          <w:b/>
          <w:i/>
          <w:iCs/>
        </w:rPr>
      </w:pPr>
      <w:r w:rsidRPr="002338B3">
        <w:rPr>
          <w:b/>
          <w:i/>
          <w:iCs/>
        </w:rPr>
        <w:t>CBTIS</w:t>
      </w:r>
      <w:r>
        <w:t xml:space="preserve"> </w:t>
      </w:r>
      <w:r w:rsidRPr="002338B3">
        <w:rPr>
          <w:b/>
          <w:i/>
          <w:iCs/>
        </w:rPr>
        <w:t>NO.156</w:t>
      </w:r>
    </w:p>
    <w:p w14:paraId="55A4A1E8" w14:textId="77777777" w:rsidR="004132C5" w:rsidRDefault="004132C5" w:rsidP="004132C5">
      <w:pPr>
        <w:pStyle w:val="Direccindelremitente"/>
        <w:rPr>
          <w:rStyle w:val="nfasisintenso"/>
        </w:rPr>
      </w:pPr>
      <w:r>
        <w:rPr>
          <w:b/>
          <w:bCs/>
          <w:i/>
          <w:iCs/>
        </w:rPr>
        <w:t>AGOSTO 2008</w:t>
      </w:r>
      <w:r>
        <w:rPr>
          <w:color w:val="4F81BD" w:themeColor="accent1"/>
          <w:lang w:val="es-ES"/>
        </w:rPr>
        <w:t>|</w:t>
      </w:r>
      <w:r>
        <w:rPr>
          <w:lang w:val="es-ES"/>
        </w:rPr>
        <w:t xml:space="preserve"> </w:t>
      </w:r>
      <w:r>
        <w:t>CERTIFICADO</w:t>
      </w:r>
    </w:p>
    <w:p w14:paraId="27E41AAC" w14:textId="77777777" w:rsidR="004132C5" w:rsidRDefault="004132C5" w:rsidP="004132C5">
      <w:pPr>
        <w:pStyle w:val="Nombre"/>
        <w:rPr>
          <w:lang w:val="es-ES"/>
        </w:rPr>
      </w:pPr>
    </w:p>
    <w:p w14:paraId="74E006B5" w14:textId="77777777" w:rsidR="004132C5" w:rsidRPr="00732771" w:rsidRDefault="004132C5" w:rsidP="004132C5">
      <w:pPr>
        <w:pStyle w:val="Nombre"/>
        <w:rPr>
          <w:sz w:val="24"/>
          <w:szCs w:val="24"/>
          <w:lang w:val="es-ES"/>
        </w:rPr>
      </w:pPr>
      <w:r w:rsidRPr="00732771">
        <w:rPr>
          <w:sz w:val="24"/>
          <w:szCs w:val="24"/>
          <w:lang w:val="es-ES"/>
        </w:rPr>
        <w:t>EXPERIENCIA.</w:t>
      </w:r>
    </w:p>
    <w:p w14:paraId="516E3FDE" w14:textId="77777777" w:rsidR="004132C5" w:rsidRDefault="004132C5" w:rsidP="004132C5">
      <w:r>
        <w:t>Centros comerciales Soriana Fundadores</w:t>
      </w:r>
    </w:p>
    <w:p w14:paraId="0D951A11" w14:textId="77777777" w:rsidR="004132C5" w:rsidRDefault="004132C5" w:rsidP="004132C5">
      <w:r>
        <w:t>De 21 de Septiembre 2010 al 20 de Agosto 2018.</w:t>
      </w:r>
    </w:p>
    <w:p w14:paraId="2C15BFAA" w14:textId="77777777" w:rsidR="004132C5" w:rsidRDefault="004132C5" w:rsidP="004132C5">
      <w:r w:rsidRPr="00BF0B3B">
        <w:rPr>
          <w:rFonts w:asciiTheme="majorHAnsi" w:eastAsiaTheme="majorEastAsia" w:hAnsiTheme="majorHAnsi" w:cstheme="majorBidi"/>
          <w:b/>
          <w:bCs/>
          <w:color w:val="1F497D" w:themeColor="text2"/>
          <w:sz w:val="24"/>
          <w:szCs w:val="32"/>
          <w:lang w:val="es-ES"/>
          <w14:numForm w14:val="oldStyle"/>
        </w:rPr>
        <w:t>ULTIMO</w:t>
      </w:r>
      <w:r>
        <w:t xml:space="preserve"> </w:t>
      </w:r>
      <w:r w:rsidRPr="00BF0B3B">
        <w:rPr>
          <w:rFonts w:asciiTheme="majorHAnsi" w:eastAsiaTheme="majorEastAsia" w:hAnsiTheme="majorHAnsi" w:cstheme="majorBidi"/>
          <w:b/>
          <w:bCs/>
          <w:color w:val="1F497D" w:themeColor="text2"/>
          <w:sz w:val="24"/>
          <w:szCs w:val="32"/>
          <w:lang w:val="es-ES"/>
          <w14:numForm w14:val="oldStyle"/>
        </w:rPr>
        <w:t>PUESTO</w:t>
      </w:r>
      <w:r>
        <w:t>:</w:t>
      </w:r>
    </w:p>
    <w:p w14:paraId="5966AD28" w14:textId="77777777" w:rsidR="004132C5" w:rsidRDefault="004132C5" w:rsidP="004132C5">
      <w:r>
        <w:t xml:space="preserve">SUPERVISORA DE CAJAS. </w:t>
      </w:r>
    </w:p>
    <w:p w14:paraId="530DAD8C" w14:textId="77777777" w:rsidR="004132C5" w:rsidRDefault="004132C5" w:rsidP="004132C5">
      <w:pPr>
        <w:pStyle w:val="Encabezadodeseccin"/>
      </w:pPr>
      <w:r>
        <w:t>ACTIVIDADES.</w:t>
      </w:r>
    </w:p>
    <w:p w14:paraId="4EC7C1C7" w14:textId="77777777" w:rsidR="004132C5" w:rsidRPr="0077712F" w:rsidRDefault="004132C5" w:rsidP="004132C5"/>
    <w:p w14:paraId="6061DB0A" w14:textId="77777777" w:rsidR="004132C5" w:rsidRDefault="004132C5" w:rsidP="004132C5">
      <w:r>
        <w:t>RESPONSABLE DEL SERVICIO A CLIENTES, ENCARGADA DE LA OPERACIÓN DIARIAY SOLUCION DE CONFLICTOS.</w:t>
      </w:r>
    </w:p>
    <w:p w14:paraId="251CF01E" w14:textId="77777777" w:rsidR="004132C5" w:rsidRDefault="004132C5" w:rsidP="004132C5">
      <w:r w:rsidRPr="00BF0B3B">
        <w:rPr>
          <w:rFonts w:asciiTheme="majorHAnsi" w:eastAsiaTheme="majorEastAsia" w:hAnsiTheme="majorHAnsi" w:cstheme="majorBidi"/>
          <w:b/>
          <w:bCs/>
          <w:color w:val="1F497D" w:themeColor="text2"/>
          <w:sz w:val="24"/>
          <w:szCs w:val="32"/>
          <w14:numForm w14:val="oldStyle"/>
        </w:rPr>
        <w:t>LOGROS LABORALES</w:t>
      </w:r>
      <w:r>
        <w:t>.</w:t>
      </w:r>
    </w:p>
    <w:p w14:paraId="62346E70" w14:textId="77777777" w:rsidR="004132C5" w:rsidRDefault="004132C5" w:rsidP="004132C5">
      <w:pPr>
        <w:pStyle w:val="Prrafodelista"/>
        <w:numPr>
          <w:ilvl w:val="0"/>
          <w:numId w:val="27"/>
        </w:numPr>
        <w:spacing w:after="160" w:line="240" w:lineRule="auto"/>
      </w:pPr>
      <w:r>
        <w:lastRenderedPageBreak/>
        <w:t>INCREMENTO DE PRODUCTIVIDAD.</w:t>
      </w:r>
    </w:p>
    <w:p w14:paraId="107D99BB" w14:textId="77777777" w:rsidR="004132C5" w:rsidRDefault="004132C5" w:rsidP="004132C5">
      <w:pPr>
        <w:pStyle w:val="Prrafodelista"/>
        <w:numPr>
          <w:ilvl w:val="0"/>
          <w:numId w:val="27"/>
        </w:numPr>
        <w:spacing w:after="160" w:line="240" w:lineRule="auto"/>
      </w:pPr>
      <w:r>
        <w:t>BAJAR PORCENTAJES DE MERMA.</w:t>
      </w:r>
    </w:p>
    <w:p w14:paraId="3D7F42A5" w14:textId="77777777" w:rsidR="004132C5" w:rsidRDefault="004132C5" w:rsidP="004132C5">
      <w:pPr>
        <w:pStyle w:val="Prrafodelista"/>
        <w:numPr>
          <w:ilvl w:val="0"/>
          <w:numId w:val="27"/>
        </w:numPr>
        <w:spacing w:after="160" w:line="240" w:lineRule="auto"/>
      </w:pPr>
      <w:r>
        <w:t>CONTROLAR INDICE DE ROTACION DE PERSONAL.</w:t>
      </w:r>
    </w:p>
    <w:p w14:paraId="562C981F" w14:textId="77777777" w:rsidR="004132C5" w:rsidRDefault="004132C5" w:rsidP="004132C5">
      <w:pPr>
        <w:pStyle w:val="Prrafodelista"/>
        <w:numPr>
          <w:ilvl w:val="0"/>
          <w:numId w:val="27"/>
        </w:numPr>
      </w:pPr>
      <w:r>
        <w:t>DESARROLLAR NUEVOS LÍDERES EN EL DEDEPARTAMENTO.</w:t>
      </w:r>
    </w:p>
    <w:p w14:paraId="07D4B17C" w14:textId="77777777" w:rsidR="004132C5" w:rsidRDefault="004132C5" w:rsidP="004132C5">
      <w:pPr>
        <w:ind w:left="360"/>
      </w:pPr>
      <w:r w:rsidRPr="006418B8">
        <w:rPr>
          <w:rFonts w:asciiTheme="majorHAnsi" w:eastAsiaTheme="majorEastAsia" w:hAnsiTheme="majorHAnsi" w:cstheme="majorBidi"/>
          <w:b/>
          <w:bCs/>
          <w:color w:val="1F497D" w:themeColor="text2"/>
          <w:sz w:val="24"/>
          <w:szCs w:val="32"/>
          <w14:numForm w14:val="oldStyle"/>
        </w:rPr>
        <w:t>PERFIL</w:t>
      </w:r>
      <w:r>
        <w:t>.</w:t>
      </w:r>
    </w:p>
    <w:p w14:paraId="05A99BD2" w14:textId="77777777" w:rsidR="004132C5" w:rsidRDefault="004132C5" w:rsidP="004132C5">
      <w:pPr>
        <w:pStyle w:val="Prrafodelista"/>
        <w:ind w:left="288"/>
      </w:pPr>
    </w:p>
    <w:p w14:paraId="56CB7C7D" w14:textId="77777777" w:rsidR="004132C5" w:rsidRDefault="004132C5" w:rsidP="004132C5">
      <w:pPr>
        <w:pStyle w:val="Prrafodelista"/>
        <w:numPr>
          <w:ilvl w:val="0"/>
          <w:numId w:val="28"/>
        </w:numPr>
      </w:pPr>
      <w:r>
        <w:t>ORGANIZADA.</w:t>
      </w:r>
    </w:p>
    <w:p w14:paraId="57739FE6" w14:textId="77777777" w:rsidR="004132C5" w:rsidRDefault="004132C5" w:rsidP="004132C5">
      <w:pPr>
        <w:pStyle w:val="Prrafodelista"/>
        <w:numPr>
          <w:ilvl w:val="0"/>
          <w:numId w:val="28"/>
        </w:numPr>
      </w:pPr>
      <w:r>
        <w:t>DINAMICA.</w:t>
      </w:r>
    </w:p>
    <w:p w14:paraId="09CA2841" w14:textId="77777777" w:rsidR="004132C5" w:rsidRDefault="004132C5" w:rsidP="004132C5">
      <w:pPr>
        <w:pStyle w:val="Prrafodelista"/>
        <w:numPr>
          <w:ilvl w:val="0"/>
          <w:numId w:val="28"/>
        </w:numPr>
      </w:pPr>
      <w:r>
        <w:t>RESPONSABLE.</w:t>
      </w:r>
    </w:p>
    <w:p w14:paraId="2B76F618" w14:textId="77777777" w:rsidR="004132C5" w:rsidRDefault="004132C5" w:rsidP="004132C5">
      <w:pPr>
        <w:pStyle w:val="Prrafodelista"/>
        <w:numPr>
          <w:ilvl w:val="0"/>
          <w:numId w:val="28"/>
        </w:numPr>
      </w:pPr>
      <w:r>
        <w:t>TRABAJO EN EQUIPO.</w:t>
      </w:r>
    </w:p>
    <w:p w14:paraId="0DCBBE34" w14:textId="77777777" w:rsidR="004132C5" w:rsidRDefault="004132C5" w:rsidP="004132C5">
      <w:pPr>
        <w:pStyle w:val="Prrafodelista"/>
        <w:ind w:left="288"/>
      </w:pPr>
    </w:p>
    <w:p w14:paraId="5C4C8F4E" w14:textId="77777777" w:rsidR="004132C5" w:rsidRDefault="004132C5" w:rsidP="004132C5">
      <w:pPr>
        <w:pStyle w:val="Prrafodelista"/>
        <w:ind w:left="288"/>
      </w:pPr>
      <w:r w:rsidRPr="0077712F">
        <w:rPr>
          <w:rFonts w:asciiTheme="majorHAnsi" w:eastAsiaTheme="majorEastAsia" w:hAnsiTheme="majorHAnsi" w:cstheme="majorBidi"/>
          <w:b/>
          <w:bCs/>
          <w:sz w:val="24"/>
          <w:szCs w:val="32"/>
          <w14:numForm w14:val="oldStyle"/>
        </w:rPr>
        <w:t>APTITUDES</w:t>
      </w:r>
      <w:r>
        <w:t>.</w:t>
      </w:r>
    </w:p>
    <w:p w14:paraId="002288F1" w14:textId="77777777" w:rsidR="004132C5" w:rsidRDefault="004132C5" w:rsidP="004132C5">
      <w:pPr>
        <w:pStyle w:val="Prrafodelista"/>
        <w:ind w:left="288"/>
      </w:pPr>
    </w:p>
    <w:p w14:paraId="47EC44B7" w14:textId="77777777" w:rsidR="004132C5" w:rsidRDefault="004132C5" w:rsidP="004132C5">
      <w:pPr>
        <w:pStyle w:val="Prrafodelista"/>
        <w:numPr>
          <w:ilvl w:val="0"/>
          <w:numId w:val="29"/>
        </w:numPr>
      </w:pPr>
      <w:r>
        <w:t>LIDERAZGO.</w:t>
      </w:r>
    </w:p>
    <w:p w14:paraId="4E14FF0A" w14:textId="77777777" w:rsidR="004132C5" w:rsidRDefault="004132C5" w:rsidP="004132C5">
      <w:pPr>
        <w:pStyle w:val="Prrafodelista"/>
        <w:numPr>
          <w:ilvl w:val="0"/>
          <w:numId w:val="29"/>
        </w:numPr>
      </w:pPr>
      <w:r>
        <w:t>FACIL ADAPTACION.</w:t>
      </w:r>
    </w:p>
    <w:p w14:paraId="168913B4" w14:textId="77777777" w:rsidR="004132C5" w:rsidRDefault="004132C5" w:rsidP="004132C5">
      <w:pPr>
        <w:pStyle w:val="Prrafodelista"/>
        <w:numPr>
          <w:ilvl w:val="0"/>
          <w:numId w:val="29"/>
        </w:numPr>
      </w:pPr>
      <w:r>
        <w:t>MEDIADORA.</w:t>
      </w:r>
    </w:p>
    <w:p w14:paraId="23C5978A" w14:textId="77777777" w:rsidR="004132C5" w:rsidRDefault="004132C5" w:rsidP="004132C5">
      <w:pPr>
        <w:pStyle w:val="Prrafodelista"/>
        <w:numPr>
          <w:ilvl w:val="0"/>
          <w:numId w:val="29"/>
        </w:numPr>
      </w:pPr>
      <w:r>
        <w:t>ENFOCADA AL LOGRO DE OBJETIVOS.</w:t>
      </w:r>
    </w:p>
    <w:p w14:paraId="3D62D66A" w14:textId="77777777" w:rsidR="00C677DB" w:rsidRDefault="00C677DB" w:rsidP="005F34AA">
      <w:pPr>
        <w:rPr>
          <w:sz w:val="16"/>
          <w:szCs w:val="16"/>
        </w:rPr>
      </w:pPr>
    </w:p>
    <w:p w14:paraId="13C87601" w14:textId="77777777" w:rsidR="00C677DB" w:rsidRDefault="00C677DB" w:rsidP="005F34AA">
      <w:pPr>
        <w:rPr>
          <w:sz w:val="16"/>
          <w:szCs w:val="16"/>
        </w:rPr>
      </w:pPr>
    </w:p>
    <w:p w14:paraId="0C63C182" w14:textId="77777777" w:rsidR="00C677DB" w:rsidRDefault="00C677DB" w:rsidP="005F34AA">
      <w:pPr>
        <w:rPr>
          <w:sz w:val="16"/>
          <w:szCs w:val="16"/>
        </w:rPr>
      </w:pPr>
    </w:p>
    <w:p w14:paraId="6A035418" w14:textId="77777777" w:rsidR="00C677DB" w:rsidRDefault="00C677DB" w:rsidP="005F34AA">
      <w:pPr>
        <w:rPr>
          <w:sz w:val="16"/>
          <w:szCs w:val="16"/>
        </w:rPr>
      </w:pPr>
    </w:p>
    <w:p w14:paraId="1CBDFB95" w14:textId="77777777" w:rsidR="00C677DB" w:rsidRDefault="00C677DB" w:rsidP="005F34AA">
      <w:pPr>
        <w:rPr>
          <w:sz w:val="16"/>
          <w:szCs w:val="16"/>
        </w:rPr>
      </w:pPr>
    </w:p>
    <w:p w14:paraId="3F6934F5" w14:textId="77777777" w:rsidR="00C677DB" w:rsidRDefault="00C677DB" w:rsidP="005F34AA">
      <w:pPr>
        <w:rPr>
          <w:sz w:val="16"/>
          <w:szCs w:val="16"/>
        </w:rPr>
      </w:pPr>
    </w:p>
    <w:p w14:paraId="42216CD3" w14:textId="77777777" w:rsidR="00C677DB" w:rsidRDefault="00C677DB" w:rsidP="005F34AA">
      <w:pPr>
        <w:rPr>
          <w:sz w:val="16"/>
          <w:szCs w:val="16"/>
        </w:rPr>
      </w:pPr>
    </w:p>
    <w:p w14:paraId="1758C1FB" w14:textId="77777777" w:rsidR="00C677DB" w:rsidRDefault="00C677DB" w:rsidP="005F34AA">
      <w:pPr>
        <w:rPr>
          <w:sz w:val="16"/>
          <w:szCs w:val="16"/>
        </w:rPr>
      </w:pPr>
    </w:p>
    <w:p w14:paraId="4316802B" w14:textId="77777777" w:rsidR="00C677DB" w:rsidRDefault="00C677DB" w:rsidP="005F34AA">
      <w:pPr>
        <w:rPr>
          <w:sz w:val="16"/>
          <w:szCs w:val="16"/>
        </w:rPr>
      </w:pPr>
    </w:p>
    <w:p w14:paraId="513FBE1F" w14:textId="77777777" w:rsidR="00C677DB" w:rsidRDefault="00C677DB" w:rsidP="005F34AA">
      <w:pPr>
        <w:rPr>
          <w:sz w:val="16"/>
          <w:szCs w:val="16"/>
        </w:rPr>
      </w:pPr>
    </w:p>
    <w:p w14:paraId="0DDD59D2" w14:textId="77777777" w:rsidR="006D592D" w:rsidRDefault="006D592D" w:rsidP="005F34AA">
      <w:pPr>
        <w:rPr>
          <w:sz w:val="16"/>
          <w:szCs w:val="16"/>
        </w:rPr>
      </w:pPr>
    </w:p>
    <w:p w14:paraId="675A27AB" w14:textId="77777777" w:rsidR="005909D5" w:rsidRDefault="005909D5" w:rsidP="005F34AA">
      <w:pPr>
        <w:rPr>
          <w:sz w:val="16"/>
          <w:szCs w:val="16"/>
        </w:rPr>
      </w:pPr>
    </w:p>
    <w:p w14:paraId="4C3B645B" w14:textId="77777777" w:rsidR="005909D5" w:rsidRDefault="005909D5" w:rsidP="005F34AA">
      <w:pPr>
        <w:rPr>
          <w:sz w:val="16"/>
          <w:szCs w:val="16"/>
        </w:rPr>
      </w:pPr>
    </w:p>
    <w:p w14:paraId="1D85CDE7" w14:textId="77777777" w:rsidR="005909D5" w:rsidRDefault="005909D5" w:rsidP="005F34AA">
      <w:pPr>
        <w:rPr>
          <w:sz w:val="16"/>
          <w:szCs w:val="16"/>
        </w:rPr>
      </w:pPr>
    </w:p>
    <w:p w14:paraId="3138DE67" w14:textId="77777777" w:rsidR="005909D5" w:rsidRDefault="005909D5" w:rsidP="005F34AA">
      <w:pPr>
        <w:rPr>
          <w:sz w:val="16"/>
          <w:szCs w:val="16"/>
        </w:rPr>
      </w:pPr>
    </w:p>
    <w:p w14:paraId="6DB8D3D5" w14:textId="77777777" w:rsidR="005909D5" w:rsidRDefault="005909D5" w:rsidP="005F34AA">
      <w:pPr>
        <w:rPr>
          <w:sz w:val="16"/>
          <w:szCs w:val="16"/>
        </w:rPr>
      </w:pPr>
    </w:p>
    <w:tbl>
      <w:tblPr>
        <w:tblStyle w:val="Tablaconcuadrcula31"/>
        <w:tblpPr w:leftFromText="141" w:rightFromText="141" w:vertAnchor="text" w:tblpY="249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E5211" w:rsidRPr="006D592D" w14:paraId="071D4C78" w14:textId="77777777" w:rsidTr="004E5211">
        <w:tc>
          <w:tcPr>
            <w:tcW w:w="8828" w:type="dxa"/>
            <w:shd w:val="clear" w:color="auto" w:fill="8DB3E2" w:themeFill="text2" w:themeFillTint="66"/>
          </w:tcPr>
          <w:p w14:paraId="2249DFD9" w14:textId="77777777" w:rsidR="004E5211" w:rsidRPr="006D592D" w:rsidRDefault="004E5211" w:rsidP="004E5211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  <w:lang w:eastAsia="es-ES"/>
              </w:rPr>
            </w:pPr>
            <w:r w:rsidRPr="006D592D">
              <w:rPr>
                <w:rFonts w:asciiTheme="minorHAnsi" w:hAnsiTheme="minorHAnsi" w:cstheme="minorHAnsi"/>
                <w:b/>
                <w:sz w:val="36"/>
                <w:szCs w:val="36"/>
                <w:lang w:eastAsia="es-ES"/>
              </w:rPr>
              <w:lastRenderedPageBreak/>
              <w:t>REFERENCIAS LABORALES</w:t>
            </w:r>
          </w:p>
        </w:tc>
      </w:tr>
    </w:tbl>
    <w:p w14:paraId="7FCB9837" w14:textId="77777777" w:rsidR="006D592D" w:rsidRDefault="006D592D" w:rsidP="005F34AA">
      <w:pPr>
        <w:rPr>
          <w:sz w:val="16"/>
          <w:szCs w:val="16"/>
        </w:rPr>
      </w:pPr>
    </w:p>
    <w:p w14:paraId="5B33EB60" w14:textId="77777777" w:rsidR="006D592D" w:rsidRPr="006D592D" w:rsidRDefault="006D592D" w:rsidP="006D592D">
      <w:pPr>
        <w:spacing w:after="0" w:line="240" w:lineRule="auto"/>
        <w:jc w:val="both"/>
        <w:rPr>
          <w:rFonts w:eastAsia="Times New Roman" w:cstheme="minorHAnsi"/>
          <w:sz w:val="18"/>
          <w:szCs w:val="18"/>
          <w:lang w:eastAsia="es-ES"/>
        </w:rPr>
      </w:pPr>
    </w:p>
    <w:p w14:paraId="71D9A24F" w14:textId="2650BCE7" w:rsidR="006D592D" w:rsidRPr="006D592D" w:rsidRDefault="00933569" w:rsidP="006D592D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es-ES"/>
        </w:rPr>
      </w:pPr>
      <w:r>
        <w:rPr>
          <w:rFonts w:eastAsia="Times New Roman" w:cstheme="minorHAnsi"/>
          <w:b/>
          <w:sz w:val="24"/>
          <w:szCs w:val="24"/>
          <w:lang w:eastAsia="es-ES"/>
        </w:rPr>
        <w:t xml:space="preserve">CANDIDATO: </w:t>
      </w:r>
      <w:r w:rsidR="001752DA">
        <w:rPr>
          <w:rFonts w:eastAsia="Times New Roman" w:cstheme="minorHAnsi"/>
          <w:b/>
          <w:sz w:val="24"/>
          <w:szCs w:val="24"/>
          <w:lang w:eastAsia="es-ES"/>
        </w:rPr>
        <w:t>José Martínez Mayorga</w:t>
      </w:r>
    </w:p>
    <w:tbl>
      <w:tblPr>
        <w:tblStyle w:val="Tablaconcuadrcula31"/>
        <w:tblpPr w:leftFromText="141" w:rightFromText="141" w:vertAnchor="text" w:tblpY="79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D592D" w:rsidRPr="006D592D" w14:paraId="0DD5C950" w14:textId="77777777" w:rsidTr="0088508D">
        <w:tc>
          <w:tcPr>
            <w:tcW w:w="9933" w:type="dxa"/>
          </w:tcPr>
          <w:p w14:paraId="453498C6" w14:textId="77777777" w:rsidR="006D592D" w:rsidRPr="006D592D" w:rsidRDefault="006D592D" w:rsidP="006D592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s-ES" w:eastAsia="es-ES"/>
              </w:rPr>
            </w:pPr>
            <w:r w:rsidRPr="006D592D">
              <w:rPr>
                <w:rFonts w:asciiTheme="minorHAnsi" w:hAnsiTheme="minorHAnsi" w:cstheme="minorHAnsi"/>
                <w:b/>
                <w:sz w:val="28"/>
                <w:szCs w:val="28"/>
                <w:lang w:val="es-ES" w:eastAsia="es-ES"/>
              </w:rPr>
              <w:t>DATOS DE LA EMPRESA</w:t>
            </w:r>
          </w:p>
        </w:tc>
      </w:tr>
    </w:tbl>
    <w:tbl>
      <w:tblPr>
        <w:tblStyle w:val="Tablaconcuadrcula31"/>
        <w:tblpPr w:leftFromText="141" w:rightFromText="141" w:vertAnchor="page" w:horzAnchor="margin" w:tblpY="3301"/>
        <w:tblOverlap w:val="never"/>
        <w:tblW w:w="8817" w:type="dxa"/>
        <w:tblLook w:val="04A0" w:firstRow="1" w:lastRow="0" w:firstColumn="1" w:lastColumn="0" w:noHBand="0" w:noVBand="1"/>
      </w:tblPr>
      <w:tblGrid>
        <w:gridCol w:w="3222"/>
        <w:gridCol w:w="5595"/>
      </w:tblGrid>
      <w:tr w:rsidR="006D592D" w:rsidRPr="006D592D" w14:paraId="38E317AD" w14:textId="77777777" w:rsidTr="0088508D">
        <w:trPr>
          <w:trHeight w:val="274"/>
        </w:trPr>
        <w:tc>
          <w:tcPr>
            <w:tcW w:w="3222" w:type="dxa"/>
          </w:tcPr>
          <w:p w14:paraId="5D98AC52" w14:textId="77777777" w:rsidR="006D592D" w:rsidRPr="006D592D" w:rsidRDefault="006D592D" w:rsidP="006D592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sz w:val="28"/>
                <w:szCs w:val="28"/>
                <w:lang w:eastAsia="es-ES"/>
              </w:rPr>
              <w:t>Empresa:</w:t>
            </w:r>
          </w:p>
        </w:tc>
        <w:tc>
          <w:tcPr>
            <w:tcW w:w="5595" w:type="dxa"/>
          </w:tcPr>
          <w:p w14:paraId="4517B0B6" w14:textId="0BE168D4" w:rsidR="006D592D" w:rsidRPr="006D592D" w:rsidRDefault="001752DA" w:rsidP="006D592D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  <w:t xml:space="preserve">Transportadora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  <w:t>Aguilares</w:t>
            </w:r>
            <w:proofErr w:type="spellEnd"/>
          </w:p>
        </w:tc>
      </w:tr>
      <w:tr w:rsidR="006D592D" w:rsidRPr="006D592D" w14:paraId="4DB73845" w14:textId="77777777" w:rsidTr="0088508D">
        <w:trPr>
          <w:trHeight w:val="330"/>
        </w:trPr>
        <w:tc>
          <w:tcPr>
            <w:tcW w:w="3222" w:type="dxa"/>
          </w:tcPr>
          <w:p w14:paraId="7B100E5A" w14:textId="77777777" w:rsidR="006D592D" w:rsidRPr="006D592D" w:rsidRDefault="006D592D" w:rsidP="006D592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sz w:val="28"/>
                <w:szCs w:val="28"/>
                <w:lang w:eastAsia="es-ES"/>
              </w:rPr>
              <w:t>Teléfono:</w:t>
            </w:r>
          </w:p>
        </w:tc>
        <w:tc>
          <w:tcPr>
            <w:tcW w:w="5595" w:type="dxa"/>
          </w:tcPr>
          <w:p w14:paraId="32038FFA" w14:textId="10838E36" w:rsidR="006D592D" w:rsidRPr="006D592D" w:rsidRDefault="000E074B" w:rsidP="006D592D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eastAsia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eastAsia="es-ES"/>
              </w:rPr>
              <w:t>8712112998</w:t>
            </w:r>
          </w:p>
        </w:tc>
      </w:tr>
      <w:tr w:rsidR="006D592D" w:rsidRPr="006D592D" w14:paraId="4298F715" w14:textId="77777777" w:rsidTr="0088508D">
        <w:trPr>
          <w:trHeight w:val="675"/>
        </w:trPr>
        <w:tc>
          <w:tcPr>
            <w:tcW w:w="3222" w:type="dxa"/>
          </w:tcPr>
          <w:p w14:paraId="08F68FBA" w14:textId="77777777" w:rsidR="006D592D" w:rsidRPr="006D592D" w:rsidRDefault="006D592D" w:rsidP="006D592D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sz w:val="28"/>
                <w:szCs w:val="28"/>
                <w:lang w:val="es-ES" w:eastAsia="es-ES"/>
              </w:rPr>
              <w:t>Nombre y puesto del jefe inmediato:</w:t>
            </w:r>
          </w:p>
        </w:tc>
        <w:tc>
          <w:tcPr>
            <w:tcW w:w="5595" w:type="dxa"/>
            <w:shd w:val="clear" w:color="auto" w:fill="FFFFFF" w:themeFill="background1"/>
          </w:tcPr>
          <w:p w14:paraId="75F4922E" w14:textId="26DEBF82" w:rsidR="006D592D" w:rsidRPr="006D592D" w:rsidRDefault="000E074B" w:rsidP="006D592D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eastAsia="es-E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eastAsia="es-ES"/>
              </w:rPr>
              <w:t>José Quiñones</w:t>
            </w:r>
          </w:p>
        </w:tc>
      </w:tr>
    </w:tbl>
    <w:p w14:paraId="014BAA96" w14:textId="77777777" w:rsidR="006D592D" w:rsidRPr="006D592D" w:rsidRDefault="006D592D" w:rsidP="006D592D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tbl>
      <w:tblPr>
        <w:tblStyle w:val="Tablaconcuadrcula31"/>
        <w:tblpPr w:leftFromText="141" w:rightFromText="141" w:vertAnchor="text" w:horzAnchor="margin" w:tblpY="3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D592D" w:rsidRPr="006D592D" w14:paraId="682CDC45" w14:textId="77777777" w:rsidTr="0088508D">
        <w:tc>
          <w:tcPr>
            <w:tcW w:w="9933" w:type="dxa"/>
          </w:tcPr>
          <w:p w14:paraId="4EDBFAAF" w14:textId="77777777" w:rsidR="006D592D" w:rsidRPr="006D592D" w:rsidRDefault="006D592D" w:rsidP="006D592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b/>
                <w:sz w:val="28"/>
                <w:szCs w:val="28"/>
                <w:lang w:eastAsia="es-ES"/>
              </w:rPr>
              <w:t>INFORMACION SOBRE EL CADIDATO</w:t>
            </w:r>
          </w:p>
        </w:tc>
      </w:tr>
    </w:tbl>
    <w:p w14:paraId="1C0B406D" w14:textId="77777777" w:rsidR="006D592D" w:rsidRPr="006D592D" w:rsidRDefault="006D592D" w:rsidP="006D592D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14:paraId="76B344A6" w14:textId="38FA70E1" w:rsidR="006D592D" w:rsidRPr="006D592D" w:rsidRDefault="006D592D" w:rsidP="006D592D">
      <w:pPr>
        <w:pBdr>
          <w:top w:val="single" w:sz="4" w:space="0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Periodo: </w:t>
      </w:r>
      <w:r w:rsidR="000E074B">
        <w:rPr>
          <w:rFonts w:eastAsia="Times New Roman" w:cstheme="minorHAnsi"/>
          <w:sz w:val="28"/>
          <w:szCs w:val="28"/>
          <w:lang w:eastAsia="es-ES"/>
        </w:rPr>
        <w:t>Aproximadamente 2 años</w:t>
      </w:r>
    </w:p>
    <w:p w14:paraId="565D9734" w14:textId="5515A913" w:rsidR="006D592D" w:rsidRPr="006D592D" w:rsidRDefault="006D592D" w:rsidP="006D592D">
      <w:pPr>
        <w:pBdr>
          <w:top w:val="single" w:sz="4" w:space="0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Puesto: </w:t>
      </w:r>
      <w:r w:rsidR="000E074B">
        <w:rPr>
          <w:rFonts w:eastAsia="Times New Roman" w:cstheme="minorHAnsi"/>
          <w:sz w:val="28"/>
          <w:szCs w:val="28"/>
          <w:lang w:eastAsia="es-ES"/>
        </w:rPr>
        <w:t>Encargado de pilotos y administrador</w:t>
      </w:r>
    </w:p>
    <w:p w14:paraId="5F7E8C51" w14:textId="77777777" w:rsidR="006D592D" w:rsidRPr="006D592D" w:rsidRDefault="006D592D" w:rsidP="006D592D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Tipo de contrato:                    </w:t>
      </w:r>
    </w:p>
    <w:p w14:paraId="14D9E4E2" w14:textId="77777777" w:rsidR="006D592D" w:rsidRPr="006D592D" w:rsidRDefault="006D592D" w:rsidP="006D592D">
      <w:pPr>
        <w:pBdr>
          <w:left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5655"/>
        </w:tabs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C3A61C5" wp14:editId="56C58E9E">
            <wp:simplePos x="0" y="0"/>
            <wp:positionH relativeFrom="column">
              <wp:posOffset>3263265</wp:posOffset>
            </wp:positionH>
            <wp:positionV relativeFrom="paragraph">
              <wp:posOffset>46990</wp:posOffset>
            </wp:positionV>
            <wp:extent cx="377825" cy="140335"/>
            <wp:effectExtent l="0" t="0" r="3175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592D">
        <w:rPr>
          <w:rFonts w:eastAsia="Times New Roman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FD2B3F" wp14:editId="527106A6">
                <wp:simplePos x="0" y="0"/>
                <wp:positionH relativeFrom="column">
                  <wp:posOffset>1043940</wp:posOffset>
                </wp:positionH>
                <wp:positionV relativeFrom="paragraph">
                  <wp:posOffset>46990</wp:posOffset>
                </wp:positionV>
                <wp:extent cx="371475" cy="133350"/>
                <wp:effectExtent l="0" t="0" r="28575" b="19050"/>
                <wp:wrapNone/>
                <wp:docPr id="4" name="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7A023" id="3 Rectángulo" o:spid="_x0000_s1026" style="position:absolute;margin-left:82.2pt;margin-top:3.7pt;width:29.25pt;height:1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" fillcolor="window" strokecolor="windowText" strokeweight=".5pt"/>
            </w:pict>
          </mc:Fallback>
        </mc:AlternateContent>
      </w:r>
      <w:r w:rsidRPr="006D592D">
        <w:rPr>
          <w:rFonts w:eastAsia="Times New Roman" w:cstheme="minorHAnsi"/>
          <w:sz w:val="28"/>
          <w:szCs w:val="28"/>
          <w:lang w:eastAsia="es-ES"/>
        </w:rPr>
        <w:t>Determinado:                         Indeterminado       x</w:t>
      </w:r>
    </w:p>
    <w:p w14:paraId="062E6355" w14:textId="77777777" w:rsidR="006D592D" w:rsidRPr="006D592D" w:rsidRDefault="006D592D" w:rsidP="006D592D">
      <w:pPr>
        <w:pBdr>
          <w:top w:val="single" w:sz="4" w:space="0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>Tenía prestaciones de ley: Si</w:t>
      </w:r>
      <w:r w:rsidRPr="006D592D">
        <w:rPr>
          <w:rFonts w:eastAsia="Times New Roman" w:cstheme="minorHAnsi"/>
          <w:sz w:val="28"/>
          <w:szCs w:val="28"/>
          <w:lang w:eastAsia="es-ES"/>
        </w:rPr>
        <w:tab/>
      </w:r>
      <w:r w:rsidRPr="006D592D">
        <w:rPr>
          <w:rFonts w:eastAsia="Times New Roman" w:cstheme="minorHAnsi"/>
          <w:sz w:val="28"/>
          <w:szCs w:val="28"/>
          <w:lang w:eastAsia="es-ES"/>
        </w:rPr>
        <w:tab/>
      </w:r>
    </w:p>
    <w:p w14:paraId="3CA57451" w14:textId="77777777" w:rsidR="006D592D" w:rsidRPr="006D592D" w:rsidRDefault="006D592D" w:rsidP="006D592D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Tuvo personal a su cargo:               </w:t>
      </w:r>
    </w:p>
    <w:p w14:paraId="326C295C" w14:textId="3B77BFFB" w:rsidR="006D592D" w:rsidRPr="006D592D" w:rsidRDefault="006D592D" w:rsidP="006D592D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Si: </w:t>
      </w:r>
      <w:r w:rsidRPr="006D592D">
        <w:rPr>
          <w:rFonts w:eastAsia="Times New Roman" w:cstheme="minorHAnsi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518E465" wp14:editId="36FEEB95">
            <wp:simplePos x="0" y="0"/>
            <wp:positionH relativeFrom="column">
              <wp:posOffset>205740</wp:posOffset>
            </wp:positionH>
            <wp:positionV relativeFrom="paragraph">
              <wp:posOffset>27305</wp:posOffset>
            </wp:positionV>
            <wp:extent cx="377825" cy="140335"/>
            <wp:effectExtent l="0" t="0" r="3175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592D">
        <w:rPr>
          <w:rFonts w:eastAsia="Times New Roman" w:cstheme="minorHAnsi"/>
          <w:sz w:val="28"/>
          <w:szCs w:val="28"/>
          <w:lang w:eastAsia="es-ES"/>
        </w:rPr>
        <w:t xml:space="preserve">    X       No: </w:t>
      </w:r>
      <w:r w:rsidRPr="006D592D">
        <w:rPr>
          <w:rFonts w:eastAsia="Times New Roman" w:cstheme="minorHAnsi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CA07464" wp14:editId="629E022F">
            <wp:simplePos x="0" y="0"/>
            <wp:positionH relativeFrom="column">
              <wp:posOffset>1453515</wp:posOffset>
            </wp:positionH>
            <wp:positionV relativeFrom="paragraph">
              <wp:posOffset>27305</wp:posOffset>
            </wp:positionV>
            <wp:extent cx="377825" cy="140335"/>
            <wp:effectExtent l="0" t="0" r="3175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592D">
        <w:rPr>
          <w:rFonts w:eastAsia="Times New Roman" w:cstheme="minorHAnsi"/>
          <w:sz w:val="28"/>
          <w:szCs w:val="28"/>
          <w:lang w:eastAsia="es-ES"/>
        </w:rPr>
        <w:t xml:space="preserve">                           Cuantas</w:t>
      </w:r>
      <w:proofErr w:type="gramStart"/>
      <w:r w:rsidRPr="006D592D">
        <w:rPr>
          <w:rFonts w:eastAsia="Times New Roman" w:cstheme="minorHAnsi"/>
          <w:sz w:val="28"/>
          <w:szCs w:val="28"/>
          <w:lang w:eastAsia="es-ES"/>
        </w:rPr>
        <w:t>?</w:t>
      </w:r>
      <w:proofErr w:type="gramEnd"/>
      <w:r w:rsidRPr="006D592D">
        <w:rPr>
          <w:rFonts w:eastAsia="Times New Roman" w:cstheme="minorHAnsi"/>
          <w:sz w:val="28"/>
          <w:szCs w:val="28"/>
          <w:lang w:eastAsia="es-ES"/>
        </w:rPr>
        <w:t xml:space="preserve"> </w:t>
      </w:r>
      <w:r w:rsidR="000E074B">
        <w:rPr>
          <w:rFonts w:eastAsia="Times New Roman" w:cstheme="minorHAnsi"/>
          <w:sz w:val="28"/>
          <w:szCs w:val="28"/>
          <w:lang w:eastAsia="es-ES"/>
        </w:rPr>
        <w:t>30 a 35 personas</w:t>
      </w:r>
    </w:p>
    <w:p w14:paraId="0098BC09" w14:textId="77777777" w:rsidR="000E074B" w:rsidRDefault="006D592D" w:rsidP="000E074B">
      <w:pPr>
        <w:pBdr>
          <w:top w:val="single" w:sz="4" w:space="0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>Presento alguna incapa</w:t>
      </w:r>
      <w:r w:rsidR="000E074B">
        <w:rPr>
          <w:rFonts w:eastAsia="Times New Roman" w:cstheme="minorHAnsi"/>
          <w:sz w:val="28"/>
          <w:szCs w:val="28"/>
          <w:lang w:eastAsia="es-ES"/>
        </w:rPr>
        <w:t>cidad en el tiempo laborado: No</w:t>
      </w:r>
    </w:p>
    <w:p w14:paraId="6CBA8B74" w14:textId="3E6C0A56" w:rsidR="006D592D" w:rsidRPr="006D592D" w:rsidRDefault="006D592D" w:rsidP="000E074B">
      <w:pPr>
        <w:pBdr>
          <w:top w:val="single" w:sz="4" w:space="0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Cómo calificaría su desempeño: </w:t>
      </w:r>
      <w:r w:rsidR="00785127">
        <w:rPr>
          <w:rFonts w:eastAsia="Times New Roman" w:cstheme="minorHAnsi"/>
          <w:sz w:val="28"/>
          <w:szCs w:val="28"/>
          <w:lang w:eastAsia="es-ES"/>
        </w:rPr>
        <w:t xml:space="preserve">Excelente:       Bueno: X   </w:t>
      </w:r>
      <w:r w:rsidR="00785127" w:rsidRPr="00785127">
        <w:rPr>
          <w:rFonts w:eastAsia="Times New Roman" w:cstheme="minorHAnsi"/>
          <w:sz w:val="28"/>
          <w:szCs w:val="28"/>
          <w:lang w:eastAsia="es-ES"/>
        </w:rPr>
        <w:t xml:space="preserve">     Regular:        Malo:</w:t>
      </w:r>
    </w:p>
    <w:p w14:paraId="425B8F03" w14:textId="51D54A66" w:rsidR="006D592D" w:rsidRPr="006D592D" w:rsidRDefault="006D592D" w:rsidP="000E074B">
      <w:pPr>
        <w:pBdr>
          <w:top w:val="single" w:sz="4" w:space="26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Cuál fue el motivo de su salida: </w:t>
      </w:r>
      <w:r w:rsidR="000E074B">
        <w:rPr>
          <w:rFonts w:eastAsia="Times New Roman" w:cstheme="minorHAnsi"/>
          <w:sz w:val="28"/>
          <w:szCs w:val="28"/>
          <w:lang w:eastAsia="es-ES"/>
        </w:rPr>
        <w:t>Mejor empleo</w:t>
      </w:r>
      <w:r w:rsidR="00785127">
        <w:rPr>
          <w:rFonts w:eastAsia="Times New Roman" w:cstheme="minorHAnsi"/>
          <w:sz w:val="28"/>
          <w:szCs w:val="28"/>
          <w:lang w:eastAsia="es-ES"/>
        </w:rPr>
        <w:t>.</w:t>
      </w:r>
    </w:p>
    <w:p w14:paraId="4D8A349D" w14:textId="77777777" w:rsidR="006D592D" w:rsidRPr="006D592D" w:rsidRDefault="006D592D" w:rsidP="000E074B">
      <w:pPr>
        <w:pBdr>
          <w:top w:val="single" w:sz="4" w:space="26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>Lo considera una persona recomendable</w:t>
      </w:r>
      <w:proofErr w:type="gramStart"/>
      <w:r w:rsidRPr="006D592D">
        <w:rPr>
          <w:rFonts w:eastAsia="Times New Roman" w:cstheme="minorHAnsi"/>
          <w:sz w:val="28"/>
          <w:szCs w:val="28"/>
          <w:lang w:eastAsia="es-ES"/>
        </w:rPr>
        <w:t>?</w:t>
      </w:r>
      <w:proofErr w:type="gramEnd"/>
      <w:r w:rsidRPr="006D592D">
        <w:rPr>
          <w:rFonts w:eastAsia="Times New Roman" w:cstheme="minorHAnsi"/>
          <w:sz w:val="28"/>
          <w:szCs w:val="28"/>
          <w:lang w:eastAsia="es-ES"/>
        </w:rPr>
        <w:t xml:space="preserve"> Si</w:t>
      </w:r>
    </w:p>
    <w:p w14:paraId="4A1152A9" w14:textId="6AD2E2FC" w:rsidR="006D592D" w:rsidRPr="006D592D" w:rsidRDefault="006D592D" w:rsidP="000E074B">
      <w:pPr>
        <w:pBdr>
          <w:top w:val="single" w:sz="4" w:space="26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>Si tuviera la oportunidad</w:t>
      </w:r>
      <w:r w:rsidR="00933569">
        <w:rPr>
          <w:rFonts w:eastAsia="Times New Roman" w:cstheme="minorHAnsi"/>
          <w:sz w:val="28"/>
          <w:szCs w:val="28"/>
          <w:lang w:eastAsia="es-ES"/>
        </w:rPr>
        <w:t xml:space="preserve"> lo (a) volvería a contratar</w:t>
      </w:r>
      <w:proofErr w:type="gramStart"/>
      <w:r w:rsidR="00933569">
        <w:rPr>
          <w:rFonts w:eastAsia="Times New Roman" w:cstheme="minorHAnsi"/>
          <w:sz w:val="28"/>
          <w:szCs w:val="28"/>
          <w:lang w:eastAsia="es-ES"/>
        </w:rPr>
        <w:t>?</w:t>
      </w:r>
      <w:proofErr w:type="gramEnd"/>
      <w:r w:rsidR="00933569">
        <w:rPr>
          <w:rFonts w:eastAsia="Times New Roman" w:cstheme="minorHAnsi"/>
          <w:sz w:val="28"/>
          <w:szCs w:val="28"/>
          <w:lang w:eastAsia="es-ES"/>
        </w:rPr>
        <w:t xml:space="preserve"> </w:t>
      </w:r>
      <w:r w:rsidR="000E074B">
        <w:rPr>
          <w:rFonts w:eastAsia="Times New Roman" w:cstheme="minorHAnsi"/>
          <w:sz w:val="28"/>
          <w:szCs w:val="28"/>
          <w:lang w:eastAsia="es-ES"/>
        </w:rPr>
        <w:t xml:space="preserve">Si, si </w:t>
      </w:r>
      <w:proofErr w:type="spellStart"/>
      <w:r w:rsidR="000E074B">
        <w:rPr>
          <w:rFonts w:eastAsia="Times New Roman" w:cstheme="minorHAnsi"/>
          <w:sz w:val="28"/>
          <w:szCs w:val="28"/>
          <w:lang w:eastAsia="es-ES"/>
        </w:rPr>
        <w:t>el</w:t>
      </w:r>
      <w:proofErr w:type="spellEnd"/>
      <w:r w:rsidR="000E074B">
        <w:rPr>
          <w:rFonts w:eastAsia="Times New Roman" w:cstheme="minorHAnsi"/>
          <w:sz w:val="28"/>
          <w:szCs w:val="28"/>
          <w:lang w:eastAsia="es-ES"/>
        </w:rPr>
        <w:t xml:space="preserve"> estuviera interesado.</w:t>
      </w:r>
      <w:r w:rsidRPr="006D592D">
        <w:rPr>
          <w:rFonts w:eastAsia="Times New Roman" w:cstheme="minorHAnsi"/>
          <w:sz w:val="28"/>
          <w:szCs w:val="28"/>
          <w:lang w:eastAsia="es-ES"/>
        </w:rPr>
        <w:tab/>
      </w:r>
    </w:p>
    <w:tbl>
      <w:tblPr>
        <w:tblStyle w:val="Tablaconcuadrcula31"/>
        <w:tblpPr w:leftFromText="141" w:rightFromText="141" w:vertAnchor="text" w:horzAnchor="margin" w:tblpX="-147" w:tblpY="387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6D592D" w:rsidRPr="006D592D" w14:paraId="42F91CA2" w14:textId="77777777" w:rsidTr="006D592D">
        <w:trPr>
          <w:trHeight w:val="738"/>
        </w:trPr>
        <w:tc>
          <w:tcPr>
            <w:tcW w:w="9067" w:type="dxa"/>
          </w:tcPr>
          <w:p w14:paraId="159CFF41" w14:textId="34335DE9" w:rsidR="006D592D" w:rsidRPr="006D592D" w:rsidRDefault="006D592D" w:rsidP="000E074B">
            <w:pPr>
              <w:rPr>
                <w:rFonts w:asciiTheme="minorHAnsi" w:hAnsiTheme="minorHAnsi" w:cstheme="minorHAnsi"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sz w:val="28"/>
                <w:szCs w:val="28"/>
                <w:lang w:eastAsia="es-ES"/>
              </w:rPr>
              <w:t xml:space="preserve">NOTA: </w:t>
            </w:r>
            <w:r w:rsidR="000E074B">
              <w:rPr>
                <w:rFonts w:asciiTheme="minorHAnsi" w:hAnsiTheme="minorHAnsi" w:cstheme="minorHAnsi"/>
                <w:sz w:val="28"/>
                <w:szCs w:val="28"/>
                <w:lang w:eastAsia="es-ES"/>
              </w:rPr>
              <w:t>Es muy responsable y trabajador.</w:t>
            </w:r>
          </w:p>
        </w:tc>
      </w:tr>
    </w:tbl>
    <w:tbl>
      <w:tblPr>
        <w:tblStyle w:val="Tablaconcuadrcula31"/>
        <w:tblW w:w="9101" w:type="dxa"/>
        <w:tblInd w:w="-147" w:type="dxa"/>
        <w:tblLook w:val="04A0" w:firstRow="1" w:lastRow="0" w:firstColumn="1" w:lastColumn="0" w:noHBand="0" w:noVBand="1"/>
      </w:tblPr>
      <w:tblGrid>
        <w:gridCol w:w="9101"/>
      </w:tblGrid>
      <w:tr w:rsidR="006D592D" w:rsidRPr="006D592D" w14:paraId="5ABE7577" w14:textId="77777777" w:rsidTr="0088508D">
        <w:trPr>
          <w:trHeight w:val="313"/>
        </w:trPr>
        <w:tc>
          <w:tcPr>
            <w:tcW w:w="9101" w:type="dxa"/>
          </w:tcPr>
          <w:p w14:paraId="69CC3948" w14:textId="77777777" w:rsidR="006D592D" w:rsidRPr="006D592D" w:rsidRDefault="006D592D" w:rsidP="006D592D">
            <w:pPr>
              <w:rPr>
                <w:rFonts w:asciiTheme="minorHAnsi" w:hAnsiTheme="minorHAnsi" w:cstheme="minorHAnsi"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sz w:val="28"/>
                <w:szCs w:val="28"/>
                <w:lang w:eastAsia="es-ES"/>
              </w:rPr>
              <w:t>Su sueldo final aproximado: Confidencial</w:t>
            </w:r>
          </w:p>
        </w:tc>
      </w:tr>
    </w:tbl>
    <w:p w14:paraId="155FB5D9" w14:textId="77777777" w:rsidR="006D592D" w:rsidRPr="006D592D" w:rsidRDefault="006D592D" w:rsidP="006D592D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tbl>
      <w:tblPr>
        <w:tblpPr w:leftFromText="141" w:rightFromText="141" w:vertAnchor="page" w:horzAnchor="margin" w:tblpY="12196"/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20"/>
        <w:gridCol w:w="4208"/>
      </w:tblGrid>
      <w:tr w:rsidR="006D592D" w:rsidRPr="006D592D" w14:paraId="7A0D0C09" w14:textId="77777777" w:rsidTr="004E5211">
        <w:trPr>
          <w:trHeight w:val="642"/>
        </w:trPr>
        <w:tc>
          <w:tcPr>
            <w:tcW w:w="4720" w:type="dxa"/>
          </w:tcPr>
          <w:p w14:paraId="2EE073A8" w14:textId="77777777" w:rsidR="006D592D" w:rsidRPr="006D592D" w:rsidRDefault="006D592D" w:rsidP="004E521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D592D">
              <w:rPr>
                <w:rFonts w:eastAsia="Times New Roman" w:cstheme="minorHAnsi"/>
                <w:sz w:val="24"/>
                <w:szCs w:val="24"/>
                <w:lang w:eastAsia="es-ES"/>
              </w:rPr>
              <w:t>Nombre y puesto de quien proporcionó las referencias:</w:t>
            </w:r>
          </w:p>
        </w:tc>
        <w:tc>
          <w:tcPr>
            <w:tcW w:w="4208" w:type="dxa"/>
          </w:tcPr>
          <w:p w14:paraId="73C1B7FD" w14:textId="6DA9071F" w:rsidR="006D592D" w:rsidRPr="006D592D" w:rsidRDefault="00785127" w:rsidP="004E5211">
            <w:pPr>
              <w:spacing w:after="0" w:line="240" w:lineRule="auto"/>
              <w:jc w:val="both"/>
              <w:rPr>
                <w:rFonts w:eastAsia="Times New Roman" w:cstheme="minorHAnsi"/>
                <w:b/>
                <w:sz w:val="24"/>
                <w:szCs w:val="24"/>
                <w:lang w:val="es-ES"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val="es-ES" w:eastAsia="es-ES"/>
              </w:rPr>
              <w:t>José Quiñones</w:t>
            </w:r>
          </w:p>
          <w:p w14:paraId="69BC5B72" w14:textId="2704AF29" w:rsidR="006D592D" w:rsidRPr="006D592D" w:rsidRDefault="00785127" w:rsidP="004E5211">
            <w:pPr>
              <w:spacing w:after="0" w:line="240" w:lineRule="auto"/>
              <w:jc w:val="both"/>
              <w:rPr>
                <w:rFonts w:eastAsia="Times New Roman" w:cstheme="minorHAnsi"/>
                <w:b/>
                <w:sz w:val="24"/>
                <w:szCs w:val="24"/>
                <w:lang w:val="es-ES"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val="es-ES" w:eastAsia="es-ES"/>
              </w:rPr>
              <w:t>Dueño</w:t>
            </w:r>
          </w:p>
        </w:tc>
      </w:tr>
      <w:tr w:rsidR="006D592D" w:rsidRPr="006D592D" w14:paraId="2003A898" w14:textId="77777777" w:rsidTr="004E5211">
        <w:trPr>
          <w:trHeight w:val="735"/>
        </w:trPr>
        <w:tc>
          <w:tcPr>
            <w:tcW w:w="4720" w:type="dxa"/>
          </w:tcPr>
          <w:p w14:paraId="6193BD7D" w14:textId="77777777" w:rsidR="006D592D" w:rsidRPr="006D592D" w:rsidRDefault="006D592D" w:rsidP="004E521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D592D">
              <w:rPr>
                <w:rFonts w:eastAsia="Times New Roman" w:cstheme="minorHAnsi"/>
                <w:sz w:val="24"/>
                <w:szCs w:val="24"/>
                <w:lang w:eastAsia="es-ES"/>
              </w:rPr>
              <w:t>Nombre y puesto de quien solicitó las referencias:</w:t>
            </w:r>
          </w:p>
        </w:tc>
        <w:tc>
          <w:tcPr>
            <w:tcW w:w="4208" w:type="dxa"/>
          </w:tcPr>
          <w:p w14:paraId="7BD946F0" w14:textId="77777777" w:rsidR="006D592D" w:rsidRPr="006D592D" w:rsidRDefault="006D592D" w:rsidP="004E5211">
            <w:pPr>
              <w:spacing w:after="0" w:line="240" w:lineRule="auto"/>
              <w:jc w:val="both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6D592D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Cecilia Ibarra</w:t>
            </w:r>
          </w:p>
          <w:p w14:paraId="59835FEB" w14:textId="77777777" w:rsidR="006D592D" w:rsidRPr="006D592D" w:rsidRDefault="006D592D" w:rsidP="004E521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D592D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Coordinador Reclutamiento</w:t>
            </w:r>
            <w:r w:rsidRPr="006D592D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   </w:t>
            </w:r>
          </w:p>
        </w:tc>
      </w:tr>
    </w:tbl>
    <w:p w14:paraId="13CFF6C3" w14:textId="79C086DE" w:rsidR="006D592D" w:rsidRDefault="006D592D" w:rsidP="006D592D">
      <w:pPr>
        <w:spacing w:after="0" w:line="240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6FBE8EFF" w14:textId="77777777" w:rsidR="00EA2C30" w:rsidRDefault="00EA2C30" w:rsidP="00EA2C30">
      <w:pPr>
        <w:rPr>
          <w:sz w:val="16"/>
          <w:szCs w:val="16"/>
        </w:rPr>
      </w:pPr>
    </w:p>
    <w:p w14:paraId="7C80BA54" w14:textId="77777777" w:rsidR="00EA2C30" w:rsidRDefault="00EA2C30" w:rsidP="00EA2C30">
      <w:pPr>
        <w:spacing w:after="0" w:line="240" w:lineRule="auto"/>
        <w:jc w:val="both"/>
        <w:rPr>
          <w:rFonts w:eastAsia="Times New Roman" w:cstheme="minorHAnsi"/>
          <w:sz w:val="18"/>
          <w:szCs w:val="18"/>
          <w:lang w:eastAsia="es-ES"/>
        </w:rPr>
      </w:pPr>
    </w:p>
    <w:p w14:paraId="369201E7" w14:textId="77777777" w:rsidR="005909D5" w:rsidRDefault="005909D5" w:rsidP="00EA2C30">
      <w:pPr>
        <w:spacing w:after="0" w:line="240" w:lineRule="auto"/>
        <w:jc w:val="both"/>
        <w:rPr>
          <w:rFonts w:eastAsia="Times New Roman" w:cstheme="minorHAnsi"/>
          <w:sz w:val="18"/>
          <w:szCs w:val="18"/>
          <w:lang w:eastAsia="es-ES"/>
        </w:rPr>
      </w:pPr>
    </w:p>
    <w:p w14:paraId="1A5FD2A9" w14:textId="77777777" w:rsidR="005909D5" w:rsidRPr="006D592D" w:rsidRDefault="005909D5" w:rsidP="00EA2C30">
      <w:pPr>
        <w:spacing w:after="0" w:line="240" w:lineRule="auto"/>
        <w:jc w:val="both"/>
        <w:rPr>
          <w:rFonts w:eastAsia="Times New Roman" w:cstheme="minorHAnsi"/>
          <w:sz w:val="18"/>
          <w:szCs w:val="18"/>
          <w:lang w:eastAsia="es-ES"/>
        </w:rPr>
      </w:pPr>
    </w:p>
    <w:tbl>
      <w:tblPr>
        <w:tblStyle w:val="Tablaconcuadrcula31"/>
        <w:tblpPr w:leftFromText="141" w:rightFromText="141" w:vertAnchor="text" w:horzAnchor="margin" w:tblpY="-216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909D5" w:rsidRPr="006D592D" w14:paraId="505A62ED" w14:textId="77777777" w:rsidTr="005909D5">
        <w:tc>
          <w:tcPr>
            <w:tcW w:w="8828" w:type="dxa"/>
            <w:shd w:val="clear" w:color="auto" w:fill="8DB3E2" w:themeFill="text2" w:themeFillTint="66"/>
          </w:tcPr>
          <w:p w14:paraId="4E87F1F7" w14:textId="77777777" w:rsidR="005909D5" w:rsidRPr="006D592D" w:rsidRDefault="005909D5" w:rsidP="005909D5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  <w:lang w:eastAsia="es-ES"/>
              </w:rPr>
            </w:pPr>
            <w:r w:rsidRPr="006D592D">
              <w:rPr>
                <w:rFonts w:asciiTheme="minorHAnsi" w:hAnsiTheme="minorHAnsi" w:cstheme="minorHAnsi"/>
                <w:b/>
                <w:sz w:val="36"/>
                <w:szCs w:val="36"/>
                <w:lang w:eastAsia="es-ES"/>
              </w:rPr>
              <w:t>REFERENCIAS LABORALES</w:t>
            </w:r>
          </w:p>
        </w:tc>
      </w:tr>
    </w:tbl>
    <w:p w14:paraId="717925B8" w14:textId="77777777" w:rsidR="00EA2C30" w:rsidRPr="006D592D" w:rsidRDefault="00EA2C30" w:rsidP="00EA2C30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es-ES"/>
        </w:rPr>
      </w:pPr>
      <w:r>
        <w:rPr>
          <w:rFonts w:eastAsia="Times New Roman" w:cstheme="minorHAnsi"/>
          <w:b/>
          <w:sz w:val="24"/>
          <w:szCs w:val="24"/>
          <w:lang w:eastAsia="es-ES"/>
        </w:rPr>
        <w:t>CANDIDATO: José Martínez Mayorga</w:t>
      </w:r>
    </w:p>
    <w:tbl>
      <w:tblPr>
        <w:tblStyle w:val="Tablaconcuadrcula31"/>
        <w:tblpPr w:leftFromText="141" w:rightFromText="141" w:vertAnchor="text" w:tblpY="79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A2C30" w:rsidRPr="006D592D" w14:paraId="1F4FB1AA" w14:textId="77777777" w:rsidTr="00CD3D96">
        <w:tc>
          <w:tcPr>
            <w:tcW w:w="9933" w:type="dxa"/>
          </w:tcPr>
          <w:p w14:paraId="4FA8F1C3" w14:textId="77777777" w:rsidR="00EA2C30" w:rsidRPr="006D592D" w:rsidRDefault="00EA2C30" w:rsidP="00CD3D9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s-ES" w:eastAsia="es-ES"/>
              </w:rPr>
            </w:pPr>
            <w:r w:rsidRPr="006D592D">
              <w:rPr>
                <w:rFonts w:asciiTheme="minorHAnsi" w:hAnsiTheme="minorHAnsi" w:cstheme="minorHAnsi"/>
                <w:b/>
                <w:sz w:val="28"/>
                <w:szCs w:val="28"/>
                <w:lang w:val="es-ES" w:eastAsia="es-ES"/>
              </w:rPr>
              <w:t>DATOS DE LA EMPRESA</w:t>
            </w:r>
          </w:p>
        </w:tc>
      </w:tr>
    </w:tbl>
    <w:tbl>
      <w:tblPr>
        <w:tblStyle w:val="Tablaconcuadrcula31"/>
        <w:tblpPr w:leftFromText="141" w:rightFromText="141" w:vertAnchor="page" w:horzAnchor="margin" w:tblpY="3301"/>
        <w:tblOverlap w:val="never"/>
        <w:tblW w:w="8817" w:type="dxa"/>
        <w:tblLook w:val="04A0" w:firstRow="1" w:lastRow="0" w:firstColumn="1" w:lastColumn="0" w:noHBand="0" w:noVBand="1"/>
      </w:tblPr>
      <w:tblGrid>
        <w:gridCol w:w="3222"/>
        <w:gridCol w:w="5595"/>
      </w:tblGrid>
      <w:tr w:rsidR="00EA2C30" w:rsidRPr="006D592D" w14:paraId="03707AAB" w14:textId="77777777" w:rsidTr="00CD3D96">
        <w:trPr>
          <w:trHeight w:val="274"/>
        </w:trPr>
        <w:tc>
          <w:tcPr>
            <w:tcW w:w="3222" w:type="dxa"/>
          </w:tcPr>
          <w:p w14:paraId="4F5F88D8" w14:textId="77777777" w:rsidR="00EA2C30" w:rsidRPr="006D592D" w:rsidRDefault="00EA2C30" w:rsidP="00CD3D96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sz w:val="28"/>
                <w:szCs w:val="28"/>
                <w:lang w:eastAsia="es-ES"/>
              </w:rPr>
              <w:t>Empresa:</w:t>
            </w:r>
          </w:p>
        </w:tc>
        <w:tc>
          <w:tcPr>
            <w:tcW w:w="5595" w:type="dxa"/>
          </w:tcPr>
          <w:p w14:paraId="1F11A841" w14:textId="33C9D495" w:rsidR="00EA2C30" w:rsidRPr="006D592D" w:rsidRDefault="00EA2C30" w:rsidP="00CD3D96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  <w:t xml:space="preserve">SECOLSA (Seguridad en Grupo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  <w:t>Lala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s-ES" w:eastAsia="es-ES"/>
              </w:rPr>
              <w:t>)</w:t>
            </w:r>
          </w:p>
        </w:tc>
      </w:tr>
      <w:tr w:rsidR="00EA2C30" w:rsidRPr="006D592D" w14:paraId="6D31254E" w14:textId="77777777" w:rsidTr="00CD3D96">
        <w:trPr>
          <w:trHeight w:val="330"/>
        </w:trPr>
        <w:tc>
          <w:tcPr>
            <w:tcW w:w="3222" w:type="dxa"/>
          </w:tcPr>
          <w:p w14:paraId="0D1E9651" w14:textId="77777777" w:rsidR="00EA2C30" w:rsidRPr="006D592D" w:rsidRDefault="00EA2C30" w:rsidP="00CD3D96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sz w:val="28"/>
                <w:szCs w:val="28"/>
                <w:lang w:eastAsia="es-ES"/>
              </w:rPr>
              <w:t>Teléfono:</w:t>
            </w:r>
          </w:p>
        </w:tc>
        <w:tc>
          <w:tcPr>
            <w:tcW w:w="5595" w:type="dxa"/>
          </w:tcPr>
          <w:p w14:paraId="69794AA2" w14:textId="0283D83B" w:rsidR="00EA2C30" w:rsidRPr="006D592D" w:rsidRDefault="00EA2C30" w:rsidP="00CD3D96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eastAsia="es-E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eastAsia="es-ES"/>
              </w:rPr>
              <w:t>7501676</w:t>
            </w:r>
          </w:p>
        </w:tc>
      </w:tr>
      <w:tr w:rsidR="00EA2C30" w:rsidRPr="006D592D" w14:paraId="39D84EBC" w14:textId="77777777" w:rsidTr="00CD3D96">
        <w:trPr>
          <w:trHeight w:val="675"/>
        </w:trPr>
        <w:tc>
          <w:tcPr>
            <w:tcW w:w="3222" w:type="dxa"/>
          </w:tcPr>
          <w:p w14:paraId="1171163A" w14:textId="77777777" w:rsidR="00EA2C30" w:rsidRPr="006D592D" w:rsidRDefault="00EA2C30" w:rsidP="00CD3D96">
            <w:pPr>
              <w:jc w:val="both"/>
              <w:rPr>
                <w:rFonts w:asciiTheme="minorHAnsi" w:hAnsiTheme="minorHAnsi" w:cstheme="minorHAnsi"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sz w:val="28"/>
                <w:szCs w:val="28"/>
                <w:lang w:val="es-ES" w:eastAsia="es-ES"/>
              </w:rPr>
              <w:t>Nombre y puesto del jefe inmediato:</w:t>
            </w:r>
          </w:p>
        </w:tc>
        <w:tc>
          <w:tcPr>
            <w:tcW w:w="5595" w:type="dxa"/>
            <w:shd w:val="clear" w:color="auto" w:fill="FFFFFF" w:themeFill="background1"/>
          </w:tcPr>
          <w:p w14:paraId="3A6E7055" w14:textId="1ED9FB09" w:rsidR="00EA2C30" w:rsidRPr="006D592D" w:rsidRDefault="00EA2C30" w:rsidP="00CD3D96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eastAsia="es-E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eastAsia="es-ES"/>
              </w:rPr>
              <w:t>-----</w:t>
            </w:r>
          </w:p>
        </w:tc>
      </w:tr>
    </w:tbl>
    <w:p w14:paraId="3A5164AE" w14:textId="77777777" w:rsidR="00EA2C30" w:rsidRPr="006D592D" w:rsidRDefault="00EA2C30" w:rsidP="00EA2C3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tbl>
      <w:tblPr>
        <w:tblStyle w:val="Tablaconcuadrcula31"/>
        <w:tblpPr w:leftFromText="141" w:rightFromText="141" w:vertAnchor="text" w:horzAnchor="margin" w:tblpY="3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A2C30" w:rsidRPr="006D592D" w14:paraId="3933E2E4" w14:textId="77777777" w:rsidTr="00CD3D96">
        <w:tc>
          <w:tcPr>
            <w:tcW w:w="9933" w:type="dxa"/>
          </w:tcPr>
          <w:p w14:paraId="5F902DA4" w14:textId="77777777" w:rsidR="00EA2C30" w:rsidRPr="006D592D" w:rsidRDefault="00EA2C30" w:rsidP="00CD3D96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b/>
                <w:sz w:val="28"/>
                <w:szCs w:val="28"/>
                <w:lang w:eastAsia="es-ES"/>
              </w:rPr>
              <w:t>INFORMACION SOBRE EL CADIDATO</w:t>
            </w:r>
          </w:p>
        </w:tc>
      </w:tr>
    </w:tbl>
    <w:p w14:paraId="16941767" w14:textId="77777777" w:rsidR="00EA2C30" w:rsidRPr="006D592D" w:rsidRDefault="00EA2C30" w:rsidP="00EA2C3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14:paraId="4A528456" w14:textId="710DE53B" w:rsidR="00EA2C30" w:rsidRPr="006D592D" w:rsidRDefault="00EA2C30" w:rsidP="00EA2C30">
      <w:pPr>
        <w:pBdr>
          <w:top w:val="single" w:sz="4" w:space="0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Periodo: </w:t>
      </w:r>
      <w:r>
        <w:rPr>
          <w:rFonts w:eastAsia="Times New Roman" w:cstheme="minorHAnsi"/>
          <w:sz w:val="28"/>
          <w:szCs w:val="28"/>
          <w:lang w:eastAsia="es-ES"/>
        </w:rPr>
        <w:t>Del 2007 al 2011</w:t>
      </w:r>
    </w:p>
    <w:p w14:paraId="5AABC0BD" w14:textId="0CDC164C" w:rsidR="00EA2C30" w:rsidRPr="006D592D" w:rsidRDefault="00EA2C30" w:rsidP="00EA2C30">
      <w:pPr>
        <w:pBdr>
          <w:top w:val="single" w:sz="4" w:space="0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Puesto: </w:t>
      </w:r>
      <w:r>
        <w:rPr>
          <w:rFonts w:eastAsia="Times New Roman" w:cstheme="minorHAnsi"/>
          <w:sz w:val="28"/>
          <w:szCs w:val="28"/>
          <w:lang w:eastAsia="es-ES"/>
        </w:rPr>
        <w:t>Asistente de seguridad</w:t>
      </w:r>
    </w:p>
    <w:p w14:paraId="0A0E0946" w14:textId="77777777" w:rsidR="00EA2C30" w:rsidRPr="006D592D" w:rsidRDefault="00EA2C30" w:rsidP="00EA2C30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Tipo de contrato:                    </w:t>
      </w:r>
    </w:p>
    <w:p w14:paraId="57868A82" w14:textId="77777777" w:rsidR="00EA2C30" w:rsidRPr="006D592D" w:rsidRDefault="00EA2C30" w:rsidP="00EA2C30">
      <w:pPr>
        <w:pBdr>
          <w:left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5655"/>
        </w:tabs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5565D241" wp14:editId="3E3FDE9B">
            <wp:simplePos x="0" y="0"/>
            <wp:positionH relativeFrom="column">
              <wp:posOffset>3263265</wp:posOffset>
            </wp:positionH>
            <wp:positionV relativeFrom="paragraph">
              <wp:posOffset>46990</wp:posOffset>
            </wp:positionV>
            <wp:extent cx="377825" cy="140335"/>
            <wp:effectExtent l="0" t="0" r="317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592D">
        <w:rPr>
          <w:rFonts w:eastAsia="Times New Roman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4BB5BA" wp14:editId="7A877D1A">
                <wp:simplePos x="0" y="0"/>
                <wp:positionH relativeFrom="column">
                  <wp:posOffset>1043940</wp:posOffset>
                </wp:positionH>
                <wp:positionV relativeFrom="paragraph">
                  <wp:posOffset>46990</wp:posOffset>
                </wp:positionV>
                <wp:extent cx="371475" cy="133350"/>
                <wp:effectExtent l="0" t="0" r="28575" b="19050"/>
                <wp:wrapNone/>
                <wp:docPr id="2" name="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466C4" id="3 Rectángulo" o:spid="_x0000_s1026" style="position:absolute;margin-left:82.2pt;margin-top:3.7pt;width:29.25pt;height:10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" fillcolor="window" strokecolor="windowText" strokeweight=".5pt"/>
            </w:pict>
          </mc:Fallback>
        </mc:AlternateContent>
      </w:r>
      <w:r w:rsidRPr="006D592D">
        <w:rPr>
          <w:rFonts w:eastAsia="Times New Roman" w:cstheme="minorHAnsi"/>
          <w:sz w:val="28"/>
          <w:szCs w:val="28"/>
          <w:lang w:eastAsia="es-ES"/>
        </w:rPr>
        <w:t>Determinado:                         Indeterminado       x</w:t>
      </w:r>
    </w:p>
    <w:p w14:paraId="5F7C9363" w14:textId="77777777" w:rsidR="00EA2C30" w:rsidRPr="006D592D" w:rsidRDefault="00EA2C30" w:rsidP="00EA2C30">
      <w:pPr>
        <w:pBdr>
          <w:top w:val="single" w:sz="4" w:space="0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>Tenía prestaciones de ley: Si</w:t>
      </w:r>
      <w:r w:rsidRPr="006D592D">
        <w:rPr>
          <w:rFonts w:eastAsia="Times New Roman" w:cstheme="minorHAnsi"/>
          <w:sz w:val="28"/>
          <w:szCs w:val="28"/>
          <w:lang w:eastAsia="es-ES"/>
        </w:rPr>
        <w:tab/>
      </w:r>
      <w:r w:rsidRPr="006D592D">
        <w:rPr>
          <w:rFonts w:eastAsia="Times New Roman" w:cstheme="minorHAnsi"/>
          <w:sz w:val="28"/>
          <w:szCs w:val="28"/>
          <w:lang w:eastAsia="es-ES"/>
        </w:rPr>
        <w:tab/>
      </w:r>
    </w:p>
    <w:p w14:paraId="492F27F6" w14:textId="77777777" w:rsidR="00EA2C30" w:rsidRPr="006D592D" w:rsidRDefault="00EA2C30" w:rsidP="00EA2C30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Tuvo personal a su cargo:               </w:t>
      </w:r>
    </w:p>
    <w:p w14:paraId="311CF0E5" w14:textId="08117E77" w:rsidR="00EA2C30" w:rsidRPr="006D592D" w:rsidRDefault="00EA2C30" w:rsidP="00EA2C30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Si: </w:t>
      </w:r>
      <w:r w:rsidRPr="006D592D">
        <w:rPr>
          <w:rFonts w:eastAsia="Times New Roman" w:cstheme="minorHAnsi"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3AD75B29" wp14:editId="72D11287">
            <wp:simplePos x="0" y="0"/>
            <wp:positionH relativeFrom="column">
              <wp:posOffset>205740</wp:posOffset>
            </wp:positionH>
            <wp:positionV relativeFrom="paragraph">
              <wp:posOffset>27305</wp:posOffset>
            </wp:positionV>
            <wp:extent cx="377825" cy="140335"/>
            <wp:effectExtent l="0" t="0" r="317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592D">
        <w:rPr>
          <w:rFonts w:eastAsia="Times New Roman" w:cstheme="minorHAnsi"/>
          <w:sz w:val="28"/>
          <w:szCs w:val="28"/>
          <w:lang w:eastAsia="es-ES"/>
        </w:rPr>
        <w:t xml:space="preserve">    X       No: </w:t>
      </w:r>
      <w:r w:rsidRPr="006D592D">
        <w:rPr>
          <w:rFonts w:eastAsia="Times New Roman" w:cstheme="minorHAns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59C0AEB1" wp14:editId="4FFA9AA3">
            <wp:simplePos x="0" y="0"/>
            <wp:positionH relativeFrom="column">
              <wp:posOffset>1453515</wp:posOffset>
            </wp:positionH>
            <wp:positionV relativeFrom="paragraph">
              <wp:posOffset>27305</wp:posOffset>
            </wp:positionV>
            <wp:extent cx="377825" cy="140335"/>
            <wp:effectExtent l="0" t="0" r="317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592D">
        <w:rPr>
          <w:rFonts w:eastAsia="Times New Roman" w:cstheme="minorHAnsi"/>
          <w:sz w:val="28"/>
          <w:szCs w:val="28"/>
          <w:lang w:eastAsia="es-ES"/>
        </w:rPr>
        <w:t xml:space="preserve">                           Cuantas</w:t>
      </w:r>
      <w:proofErr w:type="gramStart"/>
      <w:r w:rsidRPr="006D592D">
        <w:rPr>
          <w:rFonts w:eastAsia="Times New Roman" w:cstheme="minorHAnsi"/>
          <w:sz w:val="28"/>
          <w:szCs w:val="28"/>
          <w:lang w:eastAsia="es-ES"/>
        </w:rPr>
        <w:t>?</w:t>
      </w:r>
      <w:proofErr w:type="gramEnd"/>
      <w:r w:rsidRPr="006D592D">
        <w:rPr>
          <w:rFonts w:eastAsia="Times New Roman" w:cstheme="minorHAnsi"/>
          <w:sz w:val="28"/>
          <w:szCs w:val="28"/>
          <w:lang w:eastAsia="es-ES"/>
        </w:rPr>
        <w:t xml:space="preserve"> </w:t>
      </w:r>
      <w:r>
        <w:rPr>
          <w:rFonts w:eastAsia="Times New Roman" w:cstheme="minorHAnsi"/>
          <w:sz w:val="28"/>
          <w:szCs w:val="28"/>
          <w:lang w:eastAsia="es-ES"/>
        </w:rPr>
        <w:t>Era variable</w:t>
      </w:r>
    </w:p>
    <w:p w14:paraId="3E524394" w14:textId="77777777" w:rsidR="00EA2C30" w:rsidRDefault="00EA2C30" w:rsidP="00EA2C30">
      <w:pPr>
        <w:pBdr>
          <w:top w:val="single" w:sz="4" w:space="0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>Presento alguna incapa</w:t>
      </w:r>
      <w:r>
        <w:rPr>
          <w:rFonts w:eastAsia="Times New Roman" w:cstheme="minorHAnsi"/>
          <w:sz w:val="28"/>
          <w:szCs w:val="28"/>
          <w:lang w:eastAsia="es-ES"/>
        </w:rPr>
        <w:t>cidad en el tiempo laborado: No</w:t>
      </w:r>
    </w:p>
    <w:p w14:paraId="74F75C0E" w14:textId="77777777" w:rsidR="00EA2C30" w:rsidRPr="006D592D" w:rsidRDefault="00EA2C30" w:rsidP="00EA2C30">
      <w:pPr>
        <w:pBdr>
          <w:top w:val="single" w:sz="4" w:space="0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Cómo calificaría su desempeño: </w:t>
      </w:r>
      <w:r>
        <w:rPr>
          <w:rFonts w:eastAsia="Times New Roman" w:cstheme="minorHAnsi"/>
          <w:sz w:val="28"/>
          <w:szCs w:val="28"/>
          <w:lang w:eastAsia="es-ES"/>
        </w:rPr>
        <w:t xml:space="preserve">Excelente:       Bueno: X   </w:t>
      </w:r>
      <w:r w:rsidRPr="00785127">
        <w:rPr>
          <w:rFonts w:eastAsia="Times New Roman" w:cstheme="minorHAnsi"/>
          <w:sz w:val="28"/>
          <w:szCs w:val="28"/>
          <w:lang w:eastAsia="es-ES"/>
        </w:rPr>
        <w:t xml:space="preserve">     Regular:        Malo:</w:t>
      </w:r>
    </w:p>
    <w:p w14:paraId="50937660" w14:textId="2104B53A" w:rsidR="00EA2C30" w:rsidRPr="006D592D" w:rsidRDefault="00EA2C30" w:rsidP="00EA2C30">
      <w:pPr>
        <w:pBdr>
          <w:top w:val="single" w:sz="4" w:space="26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 xml:space="preserve">Cuál fue el motivo de su salida: </w:t>
      </w:r>
      <w:r>
        <w:rPr>
          <w:rFonts w:eastAsia="Times New Roman" w:cstheme="minorHAnsi"/>
          <w:sz w:val="28"/>
          <w:szCs w:val="28"/>
          <w:lang w:eastAsia="es-ES"/>
        </w:rPr>
        <w:t>Renuncia Voluntaria</w:t>
      </w:r>
    </w:p>
    <w:p w14:paraId="4431334A" w14:textId="77777777" w:rsidR="00EA2C30" w:rsidRPr="006D592D" w:rsidRDefault="00EA2C30" w:rsidP="00EA2C30">
      <w:pPr>
        <w:pBdr>
          <w:top w:val="single" w:sz="4" w:space="26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>Lo considera una persona recomendable</w:t>
      </w:r>
      <w:proofErr w:type="gramStart"/>
      <w:r w:rsidRPr="006D592D">
        <w:rPr>
          <w:rFonts w:eastAsia="Times New Roman" w:cstheme="minorHAnsi"/>
          <w:sz w:val="28"/>
          <w:szCs w:val="28"/>
          <w:lang w:eastAsia="es-ES"/>
        </w:rPr>
        <w:t>?</w:t>
      </w:r>
      <w:proofErr w:type="gramEnd"/>
      <w:r w:rsidRPr="006D592D">
        <w:rPr>
          <w:rFonts w:eastAsia="Times New Roman" w:cstheme="minorHAnsi"/>
          <w:sz w:val="28"/>
          <w:szCs w:val="28"/>
          <w:lang w:eastAsia="es-ES"/>
        </w:rPr>
        <w:t xml:space="preserve"> Si</w:t>
      </w:r>
    </w:p>
    <w:p w14:paraId="2E8985BC" w14:textId="3BDE4B30" w:rsidR="00EA2C30" w:rsidRPr="006D592D" w:rsidRDefault="00EA2C30" w:rsidP="00EA2C30">
      <w:pPr>
        <w:pBdr>
          <w:top w:val="single" w:sz="4" w:space="26" w:color="auto"/>
          <w:left w:val="single" w:sz="4" w:space="4" w:color="auto"/>
          <w:right w:val="single" w:sz="4" w:space="4" w:color="auto"/>
          <w:between w:val="single" w:sz="4" w:space="0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sz w:val="28"/>
          <w:szCs w:val="28"/>
          <w:lang w:eastAsia="es-ES"/>
        </w:rPr>
      </w:pPr>
      <w:r w:rsidRPr="006D592D">
        <w:rPr>
          <w:rFonts w:eastAsia="Times New Roman" w:cstheme="minorHAnsi"/>
          <w:sz w:val="28"/>
          <w:szCs w:val="28"/>
          <w:lang w:eastAsia="es-ES"/>
        </w:rPr>
        <w:t>Si tuviera la oportunidad</w:t>
      </w:r>
      <w:r>
        <w:rPr>
          <w:rFonts w:eastAsia="Times New Roman" w:cstheme="minorHAnsi"/>
          <w:sz w:val="28"/>
          <w:szCs w:val="28"/>
          <w:lang w:eastAsia="es-ES"/>
        </w:rPr>
        <w:t xml:space="preserve"> lo (a) volvería a contratar</w:t>
      </w:r>
      <w:proofErr w:type="gramStart"/>
      <w:r>
        <w:rPr>
          <w:rFonts w:eastAsia="Times New Roman" w:cstheme="minorHAnsi"/>
          <w:sz w:val="28"/>
          <w:szCs w:val="28"/>
          <w:lang w:eastAsia="es-ES"/>
        </w:rPr>
        <w:t>?</w:t>
      </w:r>
      <w:proofErr w:type="gramEnd"/>
      <w:r>
        <w:rPr>
          <w:rFonts w:eastAsia="Times New Roman" w:cstheme="minorHAnsi"/>
          <w:sz w:val="28"/>
          <w:szCs w:val="28"/>
          <w:lang w:eastAsia="es-ES"/>
        </w:rPr>
        <w:t xml:space="preserve"> No por políticas </w:t>
      </w:r>
    </w:p>
    <w:tbl>
      <w:tblPr>
        <w:tblStyle w:val="Tablaconcuadrcula31"/>
        <w:tblpPr w:leftFromText="141" w:rightFromText="141" w:vertAnchor="text" w:horzAnchor="margin" w:tblpX="-147" w:tblpY="387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A2C30" w:rsidRPr="006D592D" w14:paraId="5A9D7BAE" w14:textId="77777777" w:rsidTr="00CD3D96">
        <w:trPr>
          <w:trHeight w:val="738"/>
        </w:trPr>
        <w:tc>
          <w:tcPr>
            <w:tcW w:w="9067" w:type="dxa"/>
          </w:tcPr>
          <w:p w14:paraId="6CDC4DB1" w14:textId="1A904B6F" w:rsidR="00EA2C30" w:rsidRPr="006D592D" w:rsidRDefault="00EA2C30" w:rsidP="00EA2C30">
            <w:pPr>
              <w:rPr>
                <w:rFonts w:asciiTheme="minorHAnsi" w:hAnsiTheme="minorHAnsi" w:cstheme="minorHAnsi"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sz w:val="28"/>
                <w:szCs w:val="28"/>
                <w:lang w:eastAsia="es-ES"/>
              </w:rPr>
              <w:t xml:space="preserve">NOTA: </w:t>
            </w:r>
            <w:r>
              <w:rPr>
                <w:rFonts w:asciiTheme="minorHAnsi" w:hAnsiTheme="minorHAnsi" w:cstheme="minorHAnsi"/>
                <w:sz w:val="28"/>
                <w:szCs w:val="28"/>
                <w:lang w:eastAsia="es-ES"/>
              </w:rPr>
              <w:t>No aparecen más datos en el sistema.</w:t>
            </w:r>
          </w:p>
        </w:tc>
      </w:tr>
    </w:tbl>
    <w:tbl>
      <w:tblPr>
        <w:tblStyle w:val="Tablaconcuadrcula31"/>
        <w:tblW w:w="9101" w:type="dxa"/>
        <w:tblInd w:w="-147" w:type="dxa"/>
        <w:tblLook w:val="04A0" w:firstRow="1" w:lastRow="0" w:firstColumn="1" w:lastColumn="0" w:noHBand="0" w:noVBand="1"/>
      </w:tblPr>
      <w:tblGrid>
        <w:gridCol w:w="9101"/>
      </w:tblGrid>
      <w:tr w:rsidR="00EA2C30" w:rsidRPr="006D592D" w14:paraId="70D7CDBC" w14:textId="77777777" w:rsidTr="00CD3D96">
        <w:trPr>
          <w:trHeight w:val="313"/>
        </w:trPr>
        <w:tc>
          <w:tcPr>
            <w:tcW w:w="9101" w:type="dxa"/>
          </w:tcPr>
          <w:p w14:paraId="669EB021" w14:textId="77777777" w:rsidR="00EA2C30" w:rsidRPr="006D592D" w:rsidRDefault="00EA2C30" w:rsidP="00CD3D96">
            <w:pPr>
              <w:rPr>
                <w:rFonts w:asciiTheme="minorHAnsi" w:hAnsiTheme="minorHAnsi" w:cstheme="minorHAnsi"/>
                <w:sz w:val="28"/>
                <w:szCs w:val="28"/>
                <w:lang w:eastAsia="es-ES"/>
              </w:rPr>
            </w:pPr>
            <w:r w:rsidRPr="006D592D">
              <w:rPr>
                <w:rFonts w:asciiTheme="minorHAnsi" w:hAnsiTheme="minorHAnsi" w:cstheme="minorHAnsi"/>
                <w:sz w:val="28"/>
                <w:szCs w:val="28"/>
                <w:lang w:eastAsia="es-ES"/>
              </w:rPr>
              <w:t>Su sueldo final aproximado: Confidencial</w:t>
            </w:r>
          </w:p>
        </w:tc>
      </w:tr>
    </w:tbl>
    <w:p w14:paraId="21FC86C8" w14:textId="77777777" w:rsidR="00EA2C30" w:rsidRPr="006D592D" w:rsidRDefault="00EA2C30" w:rsidP="00EA2C30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tbl>
      <w:tblPr>
        <w:tblpPr w:leftFromText="141" w:rightFromText="141" w:vertAnchor="page" w:horzAnchor="margin" w:tblpY="12196"/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20"/>
        <w:gridCol w:w="4208"/>
      </w:tblGrid>
      <w:tr w:rsidR="00EA2C30" w:rsidRPr="006D592D" w14:paraId="5BE14F1C" w14:textId="77777777" w:rsidTr="00CD3D96">
        <w:trPr>
          <w:trHeight w:val="642"/>
        </w:trPr>
        <w:tc>
          <w:tcPr>
            <w:tcW w:w="4720" w:type="dxa"/>
          </w:tcPr>
          <w:p w14:paraId="6FCB6645" w14:textId="77777777" w:rsidR="00EA2C30" w:rsidRPr="006D592D" w:rsidRDefault="00EA2C30" w:rsidP="00CD3D9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D592D">
              <w:rPr>
                <w:rFonts w:eastAsia="Times New Roman" w:cstheme="minorHAnsi"/>
                <w:sz w:val="24"/>
                <w:szCs w:val="24"/>
                <w:lang w:eastAsia="es-ES"/>
              </w:rPr>
              <w:t>Nombre y puesto de quien proporcionó las referencias:</w:t>
            </w:r>
          </w:p>
        </w:tc>
        <w:tc>
          <w:tcPr>
            <w:tcW w:w="4208" w:type="dxa"/>
          </w:tcPr>
          <w:p w14:paraId="6FF66DDB" w14:textId="2654F712" w:rsidR="00EA2C30" w:rsidRPr="006D592D" w:rsidRDefault="00EA2C30" w:rsidP="00CD3D96">
            <w:pPr>
              <w:spacing w:after="0" w:line="240" w:lineRule="auto"/>
              <w:jc w:val="both"/>
              <w:rPr>
                <w:rFonts w:eastAsia="Times New Roman" w:cstheme="minorHAnsi"/>
                <w:b/>
                <w:sz w:val="24"/>
                <w:szCs w:val="24"/>
                <w:lang w:val="es-ES"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val="es-ES" w:eastAsia="es-ES"/>
              </w:rPr>
              <w:t>Israel Moreno -  Gerente General</w:t>
            </w:r>
          </w:p>
        </w:tc>
      </w:tr>
      <w:tr w:rsidR="00EA2C30" w:rsidRPr="006D592D" w14:paraId="4FF8DDE2" w14:textId="77777777" w:rsidTr="00CD3D96">
        <w:trPr>
          <w:trHeight w:val="735"/>
        </w:trPr>
        <w:tc>
          <w:tcPr>
            <w:tcW w:w="4720" w:type="dxa"/>
          </w:tcPr>
          <w:p w14:paraId="6DA4DC61" w14:textId="77777777" w:rsidR="00EA2C30" w:rsidRPr="006D592D" w:rsidRDefault="00EA2C30" w:rsidP="00CD3D9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D592D">
              <w:rPr>
                <w:rFonts w:eastAsia="Times New Roman" w:cstheme="minorHAnsi"/>
                <w:sz w:val="24"/>
                <w:szCs w:val="24"/>
                <w:lang w:eastAsia="es-ES"/>
              </w:rPr>
              <w:t>Nombre y puesto de quien solicitó las referencias:</w:t>
            </w:r>
          </w:p>
        </w:tc>
        <w:tc>
          <w:tcPr>
            <w:tcW w:w="4208" w:type="dxa"/>
          </w:tcPr>
          <w:p w14:paraId="68A77510" w14:textId="77777777" w:rsidR="00EA2C30" w:rsidRPr="006D592D" w:rsidRDefault="00EA2C30" w:rsidP="00CD3D96">
            <w:pPr>
              <w:spacing w:after="0" w:line="240" w:lineRule="auto"/>
              <w:jc w:val="both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6D592D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Cecilia Ibarra</w:t>
            </w:r>
          </w:p>
          <w:p w14:paraId="7B42E284" w14:textId="77777777" w:rsidR="00EA2C30" w:rsidRPr="006D592D" w:rsidRDefault="00EA2C30" w:rsidP="00CD3D9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6D592D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Coordinador Reclutamiento</w:t>
            </w:r>
            <w:r w:rsidRPr="006D592D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   </w:t>
            </w:r>
          </w:p>
        </w:tc>
      </w:tr>
    </w:tbl>
    <w:p w14:paraId="196511BA" w14:textId="77777777" w:rsidR="00EA2C30" w:rsidRPr="006D592D" w:rsidRDefault="00EA2C30" w:rsidP="00EA2C30">
      <w:pPr>
        <w:spacing w:after="0" w:line="240" w:lineRule="auto"/>
        <w:rPr>
          <w:rFonts w:eastAsia="Times New Roman" w:cstheme="minorHAnsi"/>
          <w:sz w:val="20"/>
          <w:szCs w:val="20"/>
          <w:lang w:val="es-ES" w:eastAsia="es-ES"/>
        </w:rPr>
      </w:pPr>
    </w:p>
    <w:p w14:paraId="0C3E4C81" w14:textId="77777777" w:rsidR="00EA2C30" w:rsidRPr="006D592D" w:rsidRDefault="00EA2C30" w:rsidP="006D592D">
      <w:pPr>
        <w:spacing w:after="0" w:line="240" w:lineRule="auto"/>
        <w:rPr>
          <w:rFonts w:eastAsia="Times New Roman" w:cstheme="minorHAnsi"/>
          <w:sz w:val="20"/>
          <w:szCs w:val="20"/>
          <w:lang w:val="es-ES" w:eastAsia="es-ES"/>
        </w:rPr>
      </w:pPr>
    </w:p>
    <w:sectPr w:rsidR="00EA2C30" w:rsidRPr="006D592D" w:rsidSect="004951A1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286ECC" w14:textId="77777777" w:rsidR="0085009D" w:rsidRDefault="0085009D" w:rsidP="004951A1">
      <w:pPr>
        <w:spacing w:after="0" w:line="240" w:lineRule="auto"/>
      </w:pPr>
      <w:r>
        <w:separator/>
      </w:r>
    </w:p>
  </w:endnote>
  <w:endnote w:type="continuationSeparator" w:id="0">
    <w:p w14:paraId="42E9E0B6" w14:textId="77777777" w:rsidR="0085009D" w:rsidRDefault="0085009D" w:rsidP="00495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7D9D13" w14:textId="77777777" w:rsidR="00C677DB" w:rsidRDefault="00C677DB">
    <w:pPr>
      <w:pStyle w:val="Piedepgina"/>
    </w:pPr>
    <w:r>
      <w:rPr>
        <w:noProof/>
      </w:rPr>
      <w:drawing>
        <wp:anchor distT="0" distB="0" distL="114300" distR="114300" simplePos="0" relativeHeight="251664384" behindDoc="0" locked="0" layoutInCell="1" allowOverlap="1" wp14:anchorId="1030B9B7" wp14:editId="38514A51">
          <wp:simplePos x="0" y="0"/>
          <wp:positionH relativeFrom="column">
            <wp:posOffset>-746761</wp:posOffset>
          </wp:positionH>
          <wp:positionV relativeFrom="paragraph">
            <wp:posOffset>-294005</wp:posOffset>
          </wp:positionV>
          <wp:extent cx="7115175" cy="581025"/>
          <wp:effectExtent l="0" t="0" r="9525" b="952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15175" cy="581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219CDF0B" wp14:editId="1A2565C4">
          <wp:simplePos x="0" y="0"/>
          <wp:positionH relativeFrom="margin">
            <wp:posOffset>114300</wp:posOffset>
          </wp:positionH>
          <wp:positionV relativeFrom="margin">
            <wp:posOffset>9144000</wp:posOffset>
          </wp:positionV>
          <wp:extent cx="7570470" cy="702945"/>
          <wp:effectExtent l="0" t="0" r="0" b="1905"/>
          <wp:wrapSquare wrapText="bothSides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702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27BDCF98" wp14:editId="37D1C752">
          <wp:simplePos x="0" y="0"/>
          <wp:positionH relativeFrom="margin">
            <wp:posOffset>114300</wp:posOffset>
          </wp:positionH>
          <wp:positionV relativeFrom="margin">
            <wp:posOffset>9144000</wp:posOffset>
          </wp:positionV>
          <wp:extent cx="7570470" cy="702945"/>
          <wp:effectExtent l="0" t="0" r="0" b="1905"/>
          <wp:wrapSquare wrapText="bothSides"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702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D56C25" w14:textId="77777777" w:rsidR="0085009D" w:rsidRDefault="0085009D" w:rsidP="004951A1">
      <w:pPr>
        <w:spacing w:after="0" w:line="240" w:lineRule="auto"/>
      </w:pPr>
      <w:r>
        <w:separator/>
      </w:r>
    </w:p>
  </w:footnote>
  <w:footnote w:type="continuationSeparator" w:id="0">
    <w:p w14:paraId="1345E1F8" w14:textId="77777777" w:rsidR="0085009D" w:rsidRDefault="0085009D" w:rsidP="00495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F5C955" w14:textId="77777777" w:rsidR="00C677DB" w:rsidRDefault="0085009D">
    <w:pPr>
      <w:pStyle w:val="Encabezado"/>
    </w:pPr>
    <w:r>
      <w:rPr>
        <w:noProof/>
      </w:rPr>
      <w:pict w14:anchorId="71D6D2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879551" o:spid="_x0000_s2057" type="#_x0000_t75" style="position:absolute;margin-left:0;margin-top:0;width:441.4pt;height:158.2pt;z-index:-251657216;mso-position-horizontal:center;mso-position-horizontal-relative:margin;mso-position-vertical:center;mso-position-vertical-relative:margin" o:allowincell="f">
          <v:imagedata r:id="rId1" o:title="LOGO FULL AZU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4CE115" w14:textId="77777777" w:rsidR="00C677DB" w:rsidRDefault="00C677DB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9513437" wp14:editId="1B4D1AB1">
          <wp:simplePos x="0" y="0"/>
          <wp:positionH relativeFrom="margin">
            <wp:posOffset>-789940</wp:posOffset>
          </wp:positionH>
          <wp:positionV relativeFrom="margin">
            <wp:posOffset>-621665</wp:posOffset>
          </wp:positionV>
          <wp:extent cx="3542665" cy="678815"/>
          <wp:effectExtent l="0" t="0" r="635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392" r="54649"/>
                  <a:stretch>
                    <a:fillRect/>
                  </a:stretch>
                </pic:blipFill>
                <pic:spPr bwMode="auto">
                  <a:xfrm>
                    <a:off x="0" y="0"/>
                    <a:ext cx="3542665" cy="678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009D">
      <w:rPr>
        <w:noProof/>
      </w:rPr>
      <w:pict w14:anchorId="7805C3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879552" o:spid="_x0000_s2058" type="#_x0000_t75" style="position:absolute;margin-left:0;margin-top:0;width:441.4pt;height:158.2pt;z-index:-251656192;mso-position-horizontal:center;mso-position-horizontal-relative:margin;mso-position-vertical:center;mso-position-vertical-relative:margin" o:allowincell="f">
          <v:imagedata r:id="rId2" o:title="LOGO FULL AZU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78F232" w14:textId="77777777" w:rsidR="00C677DB" w:rsidRDefault="0085009D">
    <w:pPr>
      <w:pStyle w:val="Encabezado"/>
    </w:pPr>
    <w:r>
      <w:rPr>
        <w:noProof/>
      </w:rPr>
      <w:pict w14:anchorId="05D86B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879550" o:spid="_x0000_s2056" type="#_x0000_t75" style="position:absolute;margin-left:0;margin-top:0;width:441.4pt;height:158.2pt;z-index:-251658240;mso-position-horizontal:center;mso-position-horizontal-relative:margin;mso-position-vertical:center;mso-position-vertical-relative:margin" o:allowincell="f">
          <v:imagedata r:id="rId1" o:title="LOGO FULL AZU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44780630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365F91" w:themeColor="accent1" w:themeShade="BF"/>
      </w:rPr>
    </w:lvl>
  </w:abstractNum>
  <w:abstractNum w:abstractNumId="1">
    <w:nsid w:val="00000001"/>
    <w:multiLevelType w:val="hybridMultilevel"/>
    <w:tmpl w:val="19495CFE"/>
    <w:lvl w:ilvl="0" w:tplc="FFFFFFFF">
      <w:start w:val="1"/>
      <w:numFmt w:val="bullet"/>
      <w:lvlText w:val="‒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3"/>
    <w:multiLevelType w:val="hybridMultilevel"/>
    <w:tmpl w:val="625558EC"/>
    <w:lvl w:ilvl="0" w:tplc="FFFFFFFF">
      <w:start w:val="1"/>
      <w:numFmt w:val="bullet"/>
      <w:lvlText w:val="‒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>
    <w:nsid w:val="00000004"/>
    <w:multiLevelType w:val="hybridMultilevel"/>
    <w:tmpl w:val="238E1F28"/>
    <w:lvl w:ilvl="0" w:tplc="FFFFFFFF">
      <w:start w:val="1"/>
      <w:numFmt w:val="bullet"/>
      <w:lvlText w:val="‒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>
    <w:nsid w:val="00000005"/>
    <w:multiLevelType w:val="hybridMultilevel"/>
    <w:tmpl w:val="46E87CCC"/>
    <w:lvl w:ilvl="0" w:tplc="FFFFFFFF">
      <w:start w:val="1"/>
      <w:numFmt w:val="bullet"/>
      <w:lvlText w:val="‒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>
    <w:nsid w:val="00000006"/>
    <w:multiLevelType w:val="hybridMultilevel"/>
    <w:tmpl w:val="580081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5018C7"/>
    <w:multiLevelType w:val="hybridMultilevel"/>
    <w:tmpl w:val="94A4EE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987E05"/>
    <w:multiLevelType w:val="hybridMultilevel"/>
    <w:tmpl w:val="C4A0A356"/>
    <w:name w:val="WW8Num8"/>
    <w:lvl w:ilvl="0" w:tplc="A79A3EE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852CA0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51A83A4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A946D2E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8FE2A9A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B29A2E6E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F6224AC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7C606A0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915AA2CC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0C88637D"/>
    <w:multiLevelType w:val="multilevel"/>
    <w:tmpl w:val="F8A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321E76"/>
    <w:multiLevelType w:val="hybridMultilevel"/>
    <w:tmpl w:val="9C6E8E0E"/>
    <w:lvl w:ilvl="0" w:tplc="080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>
    <w:nsid w:val="179738B8"/>
    <w:multiLevelType w:val="hybridMultilevel"/>
    <w:tmpl w:val="59DE0A82"/>
    <w:lvl w:ilvl="0" w:tplc="2ED6290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F54E04"/>
    <w:multiLevelType w:val="hybridMultilevel"/>
    <w:tmpl w:val="7E8426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BF2F6F"/>
    <w:multiLevelType w:val="hybridMultilevel"/>
    <w:tmpl w:val="026EAA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6B463B"/>
    <w:multiLevelType w:val="hybridMultilevel"/>
    <w:tmpl w:val="0FD2590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A1FE3"/>
    <w:multiLevelType w:val="hybridMultilevel"/>
    <w:tmpl w:val="EB7214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B040B2"/>
    <w:multiLevelType w:val="hybridMultilevel"/>
    <w:tmpl w:val="45EE372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B62A39"/>
    <w:multiLevelType w:val="hybridMultilevel"/>
    <w:tmpl w:val="BC082E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0921F3"/>
    <w:multiLevelType w:val="hybridMultilevel"/>
    <w:tmpl w:val="528AFD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C614AB"/>
    <w:multiLevelType w:val="hybridMultilevel"/>
    <w:tmpl w:val="43404D0E"/>
    <w:lvl w:ilvl="0" w:tplc="B76067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00428F"/>
    <w:multiLevelType w:val="hybridMultilevel"/>
    <w:tmpl w:val="626645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FB3C03"/>
    <w:multiLevelType w:val="hybridMultilevel"/>
    <w:tmpl w:val="872898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1014D1"/>
    <w:multiLevelType w:val="hybridMultilevel"/>
    <w:tmpl w:val="766209F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6B75600"/>
    <w:multiLevelType w:val="singleLevel"/>
    <w:tmpl w:val="EBBC44FA"/>
    <w:lvl w:ilvl="0">
      <w:start w:val="1"/>
      <w:numFmt w:val="bullet"/>
      <w:pStyle w:val="Logro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4">
    <w:nsid w:val="6742141C"/>
    <w:multiLevelType w:val="hybridMultilevel"/>
    <w:tmpl w:val="351AACC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4A5846"/>
    <w:multiLevelType w:val="hybridMultilevel"/>
    <w:tmpl w:val="5AD8871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C408FA"/>
    <w:multiLevelType w:val="hybridMultilevel"/>
    <w:tmpl w:val="1CC28F7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47182E"/>
    <w:multiLevelType w:val="hybridMultilevel"/>
    <w:tmpl w:val="B4B054EE"/>
    <w:lvl w:ilvl="0" w:tplc="080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8">
    <w:nsid w:val="7C2974E5"/>
    <w:multiLevelType w:val="hybridMultilevel"/>
    <w:tmpl w:val="8190F98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3"/>
  </w:num>
  <w:num w:numId="3">
    <w:abstractNumId w:val="15"/>
  </w:num>
  <w:num w:numId="4">
    <w:abstractNumId w:val="13"/>
  </w:num>
  <w:num w:numId="5">
    <w:abstractNumId w:val="17"/>
  </w:num>
  <w:num w:numId="6">
    <w:abstractNumId w:val="18"/>
  </w:num>
  <w:num w:numId="7">
    <w:abstractNumId w:val="12"/>
  </w:num>
  <w:num w:numId="8">
    <w:abstractNumId w:val="8"/>
  </w:num>
  <w:num w:numId="9">
    <w:abstractNumId w:val="1"/>
  </w:num>
  <w:num w:numId="10">
    <w:abstractNumId w:val="2"/>
  </w:num>
  <w:num w:numId="11">
    <w:abstractNumId w:val="3"/>
  </w:num>
  <w:num w:numId="12">
    <w:abstractNumId w:val="4"/>
  </w:num>
  <w:num w:numId="13">
    <w:abstractNumId w:val="5"/>
  </w:num>
  <w:num w:numId="14">
    <w:abstractNumId w:val="7"/>
  </w:num>
  <w:num w:numId="15">
    <w:abstractNumId w:val="6"/>
  </w:num>
  <w:num w:numId="16">
    <w:abstractNumId w:val="26"/>
  </w:num>
  <w:num w:numId="17">
    <w:abstractNumId w:val="22"/>
  </w:num>
  <w:num w:numId="18">
    <w:abstractNumId w:val="28"/>
  </w:num>
  <w:num w:numId="19">
    <w:abstractNumId w:val="16"/>
  </w:num>
  <w:num w:numId="20">
    <w:abstractNumId w:val="24"/>
  </w:num>
  <w:num w:numId="21">
    <w:abstractNumId w:val="25"/>
  </w:num>
  <w:num w:numId="22">
    <w:abstractNumId w:val="14"/>
  </w:num>
  <w:num w:numId="23">
    <w:abstractNumId w:val="19"/>
  </w:num>
  <w:num w:numId="24">
    <w:abstractNumId w:val="11"/>
  </w:num>
  <w:num w:numId="25">
    <w:abstractNumId w:val="20"/>
  </w:num>
  <w:num w:numId="26">
    <w:abstractNumId w:val="9"/>
  </w:num>
  <w:num w:numId="27">
    <w:abstractNumId w:val="21"/>
  </w:num>
  <w:num w:numId="28">
    <w:abstractNumId w:val="10"/>
  </w:num>
  <w:num w:numId="29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MX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2D0"/>
    <w:rsid w:val="000077DA"/>
    <w:rsid w:val="0001288D"/>
    <w:rsid w:val="000329B4"/>
    <w:rsid w:val="00036EED"/>
    <w:rsid w:val="00041267"/>
    <w:rsid w:val="000668A0"/>
    <w:rsid w:val="00072D55"/>
    <w:rsid w:val="00077F96"/>
    <w:rsid w:val="00086C03"/>
    <w:rsid w:val="000B0921"/>
    <w:rsid w:val="000C4F79"/>
    <w:rsid w:val="000D355F"/>
    <w:rsid w:val="000E074B"/>
    <w:rsid w:val="000E3D40"/>
    <w:rsid w:val="000E40C4"/>
    <w:rsid w:val="00101D71"/>
    <w:rsid w:val="0010554A"/>
    <w:rsid w:val="001120AD"/>
    <w:rsid w:val="00112EF2"/>
    <w:rsid w:val="001174AD"/>
    <w:rsid w:val="001311CA"/>
    <w:rsid w:val="0013179F"/>
    <w:rsid w:val="00132065"/>
    <w:rsid w:val="00137CFA"/>
    <w:rsid w:val="0014639C"/>
    <w:rsid w:val="001505F8"/>
    <w:rsid w:val="0015663C"/>
    <w:rsid w:val="00174D1B"/>
    <w:rsid w:val="001752DA"/>
    <w:rsid w:val="00192D82"/>
    <w:rsid w:val="001B33D9"/>
    <w:rsid w:val="001C67D1"/>
    <w:rsid w:val="001E3D34"/>
    <w:rsid w:val="001F4B97"/>
    <w:rsid w:val="001F6C6B"/>
    <w:rsid w:val="00217D30"/>
    <w:rsid w:val="00220531"/>
    <w:rsid w:val="00224919"/>
    <w:rsid w:val="00233F11"/>
    <w:rsid w:val="002537E1"/>
    <w:rsid w:val="00256F89"/>
    <w:rsid w:val="00271E39"/>
    <w:rsid w:val="00281001"/>
    <w:rsid w:val="00283001"/>
    <w:rsid w:val="00287E1F"/>
    <w:rsid w:val="002A6851"/>
    <w:rsid w:val="002B2131"/>
    <w:rsid w:val="002C0A7A"/>
    <w:rsid w:val="002D6FAD"/>
    <w:rsid w:val="002E441F"/>
    <w:rsid w:val="002F3F15"/>
    <w:rsid w:val="002F77FB"/>
    <w:rsid w:val="00311737"/>
    <w:rsid w:val="00311ACB"/>
    <w:rsid w:val="003137D1"/>
    <w:rsid w:val="00313FF1"/>
    <w:rsid w:val="00332EC3"/>
    <w:rsid w:val="00343DF2"/>
    <w:rsid w:val="00343E87"/>
    <w:rsid w:val="0035057A"/>
    <w:rsid w:val="0035228B"/>
    <w:rsid w:val="00352C01"/>
    <w:rsid w:val="003637B2"/>
    <w:rsid w:val="00374D8D"/>
    <w:rsid w:val="003815B5"/>
    <w:rsid w:val="00391FC6"/>
    <w:rsid w:val="003A4DB5"/>
    <w:rsid w:val="003A5099"/>
    <w:rsid w:val="003B1A7E"/>
    <w:rsid w:val="003B3135"/>
    <w:rsid w:val="003B5E54"/>
    <w:rsid w:val="003D17B6"/>
    <w:rsid w:val="003D265C"/>
    <w:rsid w:val="003D4952"/>
    <w:rsid w:val="003F17CC"/>
    <w:rsid w:val="00400190"/>
    <w:rsid w:val="00403693"/>
    <w:rsid w:val="00410A2A"/>
    <w:rsid w:val="00411B7A"/>
    <w:rsid w:val="004132C5"/>
    <w:rsid w:val="0041386A"/>
    <w:rsid w:val="004156A0"/>
    <w:rsid w:val="00417965"/>
    <w:rsid w:val="00430EDF"/>
    <w:rsid w:val="00443899"/>
    <w:rsid w:val="00445E24"/>
    <w:rsid w:val="00451294"/>
    <w:rsid w:val="004512D3"/>
    <w:rsid w:val="00460370"/>
    <w:rsid w:val="00460EC2"/>
    <w:rsid w:val="004951A1"/>
    <w:rsid w:val="004A2B11"/>
    <w:rsid w:val="004A7323"/>
    <w:rsid w:val="004A7789"/>
    <w:rsid w:val="004B281F"/>
    <w:rsid w:val="004B7A89"/>
    <w:rsid w:val="004E5211"/>
    <w:rsid w:val="00506A00"/>
    <w:rsid w:val="00507AEA"/>
    <w:rsid w:val="00512F71"/>
    <w:rsid w:val="005238A1"/>
    <w:rsid w:val="00526C46"/>
    <w:rsid w:val="00546114"/>
    <w:rsid w:val="0055610E"/>
    <w:rsid w:val="00557F36"/>
    <w:rsid w:val="00566DF0"/>
    <w:rsid w:val="0057391E"/>
    <w:rsid w:val="005740AB"/>
    <w:rsid w:val="00577A49"/>
    <w:rsid w:val="00583B91"/>
    <w:rsid w:val="00587433"/>
    <w:rsid w:val="005909D5"/>
    <w:rsid w:val="00595AE3"/>
    <w:rsid w:val="0059763A"/>
    <w:rsid w:val="005A4732"/>
    <w:rsid w:val="005C2EA3"/>
    <w:rsid w:val="005D787C"/>
    <w:rsid w:val="005F34AA"/>
    <w:rsid w:val="005F6E9D"/>
    <w:rsid w:val="00617C88"/>
    <w:rsid w:val="006224B6"/>
    <w:rsid w:val="00622693"/>
    <w:rsid w:val="00646A0F"/>
    <w:rsid w:val="006603D3"/>
    <w:rsid w:val="00660CEC"/>
    <w:rsid w:val="006711ED"/>
    <w:rsid w:val="0067125B"/>
    <w:rsid w:val="00673902"/>
    <w:rsid w:val="006910B8"/>
    <w:rsid w:val="00691B51"/>
    <w:rsid w:val="00693EE1"/>
    <w:rsid w:val="00694C53"/>
    <w:rsid w:val="00695B0D"/>
    <w:rsid w:val="0069762B"/>
    <w:rsid w:val="006A7ED3"/>
    <w:rsid w:val="006D0D49"/>
    <w:rsid w:val="006D592D"/>
    <w:rsid w:val="006D6992"/>
    <w:rsid w:val="006D70A9"/>
    <w:rsid w:val="006F5363"/>
    <w:rsid w:val="0072627C"/>
    <w:rsid w:val="00727C35"/>
    <w:rsid w:val="00752B55"/>
    <w:rsid w:val="007739AE"/>
    <w:rsid w:val="007801F1"/>
    <w:rsid w:val="0078165D"/>
    <w:rsid w:val="00782568"/>
    <w:rsid w:val="00785127"/>
    <w:rsid w:val="007902B7"/>
    <w:rsid w:val="007B5F95"/>
    <w:rsid w:val="007B63E9"/>
    <w:rsid w:val="007D270E"/>
    <w:rsid w:val="007D5A1F"/>
    <w:rsid w:val="007D712C"/>
    <w:rsid w:val="007E199C"/>
    <w:rsid w:val="007E6922"/>
    <w:rsid w:val="007F78E0"/>
    <w:rsid w:val="007F7BF1"/>
    <w:rsid w:val="00807BE8"/>
    <w:rsid w:val="00810537"/>
    <w:rsid w:val="00812275"/>
    <w:rsid w:val="00816C8C"/>
    <w:rsid w:val="00820A1F"/>
    <w:rsid w:val="008210A0"/>
    <w:rsid w:val="00832978"/>
    <w:rsid w:val="008429E4"/>
    <w:rsid w:val="0085009D"/>
    <w:rsid w:val="00850C48"/>
    <w:rsid w:val="00855247"/>
    <w:rsid w:val="00857D6A"/>
    <w:rsid w:val="00860B98"/>
    <w:rsid w:val="00863CF7"/>
    <w:rsid w:val="008675A8"/>
    <w:rsid w:val="0087245C"/>
    <w:rsid w:val="00873AAA"/>
    <w:rsid w:val="00876D22"/>
    <w:rsid w:val="0088508D"/>
    <w:rsid w:val="00892BA8"/>
    <w:rsid w:val="008A19DD"/>
    <w:rsid w:val="008A21B9"/>
    <w:rsid w:val="008B0608"/>
    <w:rsid w:val="008B4D60"/>
    <w:rsid w:val="008C4323"/>
    <w:rsid w:val="008D2880"/>
    <w:rsid w:val="008E0F53"/>
    <w:rsid w:val="008E6668"/>
    <w:rsid w:val="00903319"/>
    <w:rsid w:val="009053BC"/>
    <w:rsid w:val="00920C8B"/>
    <w:rsid w:val="00922B32"/>
    <w:rsid w:val="00926DA5"/>
    <w:rsid w:val="00932521"/>
    <w:rsid w:val="00933569"/>
    <w:rsid w:val="00935D73"/>
    <w:rsid w:val="00943B82"/>
    <w:rsid w:val="00945A50"/>
    <w:rsid w:val="00953168"/>
    <w:rsid w:val="00954339"/>
    <w:rsid w:val="009546AC"/>
    <w:rsid w:val="00977FBB"/>
    <w:rsid w:val="00985324"/>
    <w:rsid w:val="00985545"/>
    <w:rsid w:val="009922D1"/>
    <w:rsid w:val="009959CD"/>
    <w:rsid w:val="009A21E8"/>
    <w:rsid w:val="009B4271"/>
    <w:rsid w:val="009C1964"/>
    <w:rsid w:val="009C50FC"/>
    <w:rsid w:val="009D5ABD"/>
    <w:rsid w:val="009D5C36"/>
    <w:rsid w:val="009E55FB"/>
    <w:rsid w:val="009E78BA"/>
    <w:rsid w:val="009F2CE2"/>
    <w:rsid w:val="009F4815"/>
    <w:rsid w:val="009F4DB5"/>
    <w:rsid w:val="00A06E07"/>
    <w:rsid w:val="00A10F4F"/>
    <w:rsid w:val="00A14B0D"/>
    <w:rsid w:val="00A17896"/>
    <w:rsid w:val="00A31F11"/>
    <w:rsid w:val="00A321D9"/>
    <w:rsid w:val="00A35E83"/>
    <w:rsid w:val="00A64CC5"/>
    <w:rsid w:val="00A70902"/>
    <w:rsid w:val="00A90A0E"/>
    <w:rsid w:val="00A97190"/>
    <w:rsid w:val="00AA2432"/>
    <w:rsid w:val="00AA557F"/>
    <w:rsid w:val="00AC057A"/>
    <w:rsid w:val="00AE334C"/>
    <w:rsid w:val="00AE60D0"/>
    <w:rsid w:val="00AF39A3"/>
    <w:rsid w:val="00B078CA"/>
    <w:rsid w:val="00B31C7B"/>
    <w:rsid w:val="00B35AE8"/>
    <w:rsid w:val="00B43302"/>
    <w:rsid w:val="00B66D04"/>
    <w:rsid w:val="00B70F2B"/>
    <w:rsid w:val="00B75EF3"/>
    <w:rsid w:val="00B8055D"/>
    <w:rsid w:val="00B80D33"/>
    <w:rsid w:val="00B91C63"/>
    <w:rsid w:val="00BA4C15"/>
    <w:rsid w:val="00BA7817"/>
    <w:rsid w:val="00BB1BE1"/>
    <w:rsid w:val="00BC6E05"/>
    <w:rsid w:val="00BD1BB0"/>
    <w:rsid w:val="00BD3A39"/>
    <w:rsid w:val="00BE0D3A"/>
    <w:rsid w:val="00BE0DE9"/>
    <w:rsid w:val="00BE4292"/>
    <w:rsid w:val="00BF2436"/>
    <w:rsid w:val="00BF5659"/>
    <w:rsid w:val="00C10DB2"/>
    <w:rsid w:val="00C13E96"/>
    <w:rsid w:val="00C177DB"/>
    <w:rsid w:val="00C212FA"/>
    <w:rsid w:val="00C43A5A"/>
    <w:rsid w:val="00C469F0"/>
    <w:rsid w:val="00C52231"/>
    <w:rsid w:val="00C55567"/>
    <w:rsid w:val="00C604D6"/>
    <w:rsid w:val="00C677DB"/>
    <w:rsid w:val="00C82211"/>
    <w:rsid w:val="00C86BAF"/>
    <w:rsid w:val="00C93B9E"/>
    <w:rsid w:val="00CA156C"/>
    <w:rsid w:val="00CA2338"/>
    <w:rsid w:val="00CA5C44"/>
    <w:rsid w:val="00CB4874"/>
    <w:rsid w:val="00CB5819"/>
    <w:rsid w:val="00CD11D0"/>
    <w:rsid w:val="00CD6414"/>
    <w:rsid w:val="00CD7357"/>
    <w:rsid w:val="00CF539F"/>
    <w:rsid w:val="00CF7709"/>
    <w:rsid w:val="00D068E2"/>
    <w:rsid w:val="00D14712"/>
    <w:rsid w:val="00D27179"/>
    <w:rsid w:val="00D325C5"/>
    <w:rsid w:val="00D32867"/>
    <w:rsid w:val="00D3290C"/>
    <w:rsid w:val="00D331B5"/>
    <w:rsid w:val="00D359D5"/>
    <w:rsid w:val="00D422D0"/>
    <w:rsid w:val="00D46028"/>
    <w:rsid w:val="00D52D4B"/>
    <w:rsid w:val="00D54340"/>
    <w:rsid w:val="00D561A1"/>
    <w:rsid w:val="00D62DC2"/>
    <w:rsid w:val="00D65448"/>
    <w:rsid w:val="00D65596"/>
    <w:rsid w:val="00D722FB"/>
    <w:rsid w:val="00D74673"/>
    <w:rsid w:val="00D81E9C"/>
    <w:rsid w:val="00D93040"/>
    <w:rsid w:val="00D9419F"/>
    <w:rsid w:val="00D97B72"/>
    <w:rsid w:val="00DA6223"/>
    <w:rsid w:val="00DB3CB5"/>
    <w:rsid w:val="00DC7E9B"/>
    <w:rsid w:val="00DD21C9"/>
    <w:rsid w:val="00DE0F14"/>
    <w:rsid w:val="00DF7902"/>
    <w:rsid w:val="00E02EF2"/>
    <w:rsid w:val="00E05BD7"/>
    <w:rsid w:val="00E06213"/>
    <w:rsid w:val="00E11029"/>
    <w:rsid w:val="00E13C60"/>
    <w:rsid w:val="00E16B97"/>
    <w:rsid w:val="00E367A9"/>
    <w:rsid w:val="00E3755B"/>
    <w:rsid w:val="00E404EA"/>
    <w:rsid w:val="00E44D0E"/>
    <w:rsid w:val="00E4670F"/>
    <w:rsid w:val="00E53350"/>
    <w:rsid w:val="00E57961"/>
    <w:rsid w:val="00E6153B"/>
    <w:rsid w:val="00E91306"/>
    <w:rsid w:val="00E926B6"/>
    <w:rsid w:val="00E942D0"/>
    <w:rsid w:val="00E95627"/>
    <w:rsid w:val="00EA2C30"/>
    <w:rsid w:val="00EB1642"/>
    <w:rsid w:val="00EC7533"/>
    <w:rsid w:val="00ED682E"/>
    <w:rsid w:val="00EE468E"/>
    <w:rsid w:val="00EE7CAE"/>
    <w:rsid w:val="00EF7A57"/>
    <w:rsid w:val="00F229FC"/>
    <w:rsid w:val="00F36E81"/>
    <w:rsid w:val="00F4052C"/>
    <w:rsid w:val="00F62068"/>
    <w:rsid w:val="00F6641B"/>
    <w:rsid w:val="00F80E82"/>
    <w:rsid w:val="00F8214A"/>
    <w:rsid w:val="00F90AA6"/>
    <w:rsid w:val="00F97A9C"/>
    <w:rsid w:val="00FA1BE3"/>
    <w:rsid w:val="00FC43D1"/>
    <w:rsid w:val="00FD1248"/>
    <w:rsid w:val="00FD480A"/>
    <w:rsid w:val="00FE3DBE"/>
    <w:rsid w:val="00FE65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26A1D56D"/>
  <w15:docId w15:val="{A9620885-57EA-40BA-887C-75D852B0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AE8"/>
  </w:style>
  <w:style w:type="paragraph" w:styleId="Ttulo1">
    <w:name w:val="heading 1"/>
    <w:basedOn w:val="Normal"/>
    <w:next w:val="Normal"/>
    <w:link w:val="Ttulo1Car"/>
    <w:uiPriority w:val="9"/>
    <w:qFormat/>
    <w:rsid w:val="00B805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11A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311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311A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311AC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tulo6">
    <w:name w:val="heading 6"/>
    <w:basedOn w:val="Normal"/>
    <w:link w:val="Ttulo6Car"/>
    <w:uiPriority w:val="9"/>
    <w:qFormat/>
    <w:rsid w:val="00311AC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1"/>
    <w:qFormat/>
    <w:rsid w:val="00D422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42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22D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DD21C9"/>
    <w:rPr>
      <w:color w:val="0000FF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D21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D21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D21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D21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D21C9"/>
    <w:rPr>
      <w:b/>
      <w:b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311ACB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311AC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311ACB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customStyle="1" w:styleId="Ttulo5Car">
    <w:name w:val="Título 5 Car"/>
    <w:basedOn w:val="Fuentedeprrafopredeter"/>
    <w:link w:val="Ttulo5"/>
    <w:uiPriority w:val="9"/>
    <w:rsid w:val="00311ACB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rsid w:val="00311ACB"/>
    <w:rPr>
      <w:rFonts w:ascii="Times New Roman" w:eastAsia="Times New Roman" w:hAnsi="Times New Roman" w:cs="Times New Roman"/>
      <w:b/>
      <w:bCs/>
      <w:sz w:val="15"/>
      <w:szCs w:val="15"/>
      <w:lang w:eastAsia="es-MX"/>
    </w:rPr>
  </w:style>
  <w:style w:type="character" w:customStyle="1" w:styleId="apple-converted-space">
    <w:name w:val="apple-converted-space"/>
    <w:basedOn w:val="Fuentedeprrafopredeter"/>
    <w:rsid w:val="00311ACB"/>
  </w:style>
  <w:style w:type="character" w:styleId="Textoennegrita">
    <w:name w:val="Strong"/>
    <w:basedOn w:val="Fuentedeprrafopredeter"/>
    <w:qFormat/>
    <w:rsid w:val="00311ACB"/>
    <w:rPr>
      <w:b/>
      <w:bCs/>
    </w:rPr>
  </w:style>
  <w:style w:type="paragraph" w:styleId="NormalWeb">
    <w:name w:val="Normal (Web)"/>
    <w:basedOn w:val="Normal"/>
    <w:unhideWhenUsed/>
    <w:rsid w:val="00311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oterman">
    <w:name w:val="texto_terman"/>
    <w:basedOn w:val="Fuentedeprrafopredeter"/>
    <w:rsid w:val="00311ACB"/>
  </w:style>
  <w:style w:type="character" w:customStyle="1" w:styleId="tellist1">
    <w:name w:val="tellist1"/>
    <w:rsid w:val="00CA156C"/>
    <w:rPr>
      <w:rFonts w:ascii="Verdana" w:hAnsi="Verdana" w:hint="default"/>
      <w:b/>
      <w:bCs/>
      <w:i w:val="0"/>
      <w:iCs w:val="0"/>
      <w:color w:val="006699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951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51A1"/>
  </w:style>
  <w:style w:type="paragraph" w:styleId="Piedepgina">
    <w:name w:val="footer"/>
    <w:basedOn w:val="Normal"/>
    <w:link w:val="PiedepginaCar"/>
    <w:uiPriority w:val="99"/>
    <w:unhideWhenUsed/>
    <w:rsid w:val="004951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51A1"/>
  </w:style>
  <w:style w:type="paragraph" w:styleId="Prrafodelista">
    <w:name w:val="List Paragraph"/>
    <w:basedOn w:val="Normal"/>
    <w:uiPriority w:val="34"/>
    <w:qFormat/>
    <w:rsid w:val="00583B91"/>
    <w:pPr>
      <w:ind w:left="720"/>
      <w:contextualSpacing/>
    </w:pPr>
  </w:style>
  <w:style w:type="paragraph" w:customStyle="1" w:styleId="ParaAttribute2">
    <w:name w:val="ParaAttribute2"/>
    <w:rsid w:val="00583B91"/>
    <w:pPr>
      <w:widowControl w:val="0"/>
      <w:wordWrap w:val="0"/>
      <w:spacing w:line="240" w:lineRule="auto"/>
      <w:jc w:val="center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5">
    <w:name w:val="CharAttribute5"/>
    <w:rsid w:val="00583B91"/>
    <w:rPr>
      <w:rFonts w:ascii="Cambria" w:eastAsia="Cambria"/>
      <w:b/>
      <w:color w:val="548DD4"/>
      <w:sz w:val="56"/>
    </w:rPr>
  </w:style>
  <w:style w:type="paragraph" w:customStyle="1" w:styleId="ParaAttribute4">
    <w:name w:val="ParaAttribute4"/>
    <w:rsid w:val="00583B91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8">
    <w:name w:val="ParaAttribute8"/>
    <w:rsid w:val="00583B91"/>
    <w:pPr>
      <w:widowControl w:val="0"/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8">
    <w:name w:val="CharAttribute8"/>
    <w:rsid w:val="00583B91"/>
    <w:rPr>
      <w:rFonts w:ascii="Calibri" w:eastAsia="Calibri"/>
      <w:b/>
      <w:sz w:val="32"/>
    </w:rPr>
  </w:style>
  <w:style w:type="character" w:customStyle="1" w:styleId="CharAttribute12">
    <w:name w:val="CharAttribute12"/>
    <w:rsid w:val="00583B91"/>
    <w:rPr>
      <w:rFonts w:ascii="Calibri" w:eastAsia="Calibri"/>
      <w:b/>
      <w:sz w:val="24"/>
    </w:rPr>
  </w:style>
  <w:style w:type="character" w:customStyle="1" w:styleId="CharAttribute13">
    <w:name w:val="CharAttribute13"/>
    <w:rsid w:val="00583B91"/>
    <w:rPr>
      <w:rFonts w:ascii="Calibri" w:eastAsia="Calibri"/>
      <w:sz w:val="24"/>
    </w:rPr>
  </w:style>
  <w:style w:type="character" w:customStyle="1" w:styleId="CharAttribute16">
    <w:name w:val="CharAttribute16"/>
    <w:rsid w:val="00583B91"/>
    <w:rPr>
      <w:rFonts w:ascii="Calibri" w:eastAsia="Calibri"/>
      <w:color w:val="0000FF"/>
      <w:sz w:val="24"/>
      <w:u w:val="single"/>
    </w:rPr>
  </w:style>
  <w:style w:type="paragraph" w:customStyle="1" w:styleId="Default">
    <w:name w:val="Default"/>
    <w:rsid w:val="008E6668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B805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angradetextonormal">
    <w:name w:val="Body Text Indent"/>
    <w:basedOn w:val="Normal"/>
    <w:link w:val="SangradetextonormalCar"/>
    <w:rsid w:val="00B8055D"/>
    <w:pPr>
      <w:spacing w:after="0" w:line="240" w:lineRule="auto"/>
      <w:ind w:left="2832"/>
      <w:jc w:val="both"/>
    </w:pPr>
    <w:rPr>
      <w:rFonts w:ascii="Arial" w:eastAsia="Times New Roman" w:hAnsi="Arial" w:cs="Arial"/>
      <w:noProof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8055D"/>
    <w:rPr>
      <w:rFonts w:ascii="Arial" w:eastAsia="Times New Roman" w:hAnsi="Arial" w:cs="Arial"/>
      <w:noProof/>
      <w:sz w:val="24"/>
      <w:szCs w:val="20"/>
      <w:lang w:val="es-ES" w:eastAsia="es-ES"/>
    </w:rPr>
  </w:style>
  <w:style w:type="paragraph" w:styleId="Sinespaciado">
    <w:name w:val="No Spacing"/>
    <w:basedOn w:val="Normal"/>
    <w:uiPriority w:val="1"/>
    <w:qFormat/>
    <w:rsid w:val="00D46028"/>
    <w:pPr>
      <w:spacing w:after="0" w:line="240" w:lineRule="auto"/>
    </w:pPr>
    <w:rPr>
      <w:color w:val="000000" w:themeColor="text1"/>
      <w:lang w:eastAsia="en-US"/>
    </w:rPr>
  </w:style>
  <w:style w:type="paragraph" w:styleId="Listaconvietas">
    <w:name w:val="List Bullet"/>
    <w:basedOn w:val="Normal"/>
    <w:uiPriority w:val="36"/>
    <w:unhideWhenUsed/>
    <w:qFormat/>
    <w:rsid w:val="00D46028"/>
    <w:pPr>
      <w:numPr>
        <w:numId w:val="1"/>
      </w:numPr>
      <w:spacing w:after="0"/>
      <w:contextualSpacing/>
    </w:pPr>
    <w:rPr>
      <w:color w:val="000000" w:themeColor="text1"/>
      <w:lang w:eastAsia="en-US"/>
    </w:rPr>
  </w:style>
  <w:style w:type="paragraph" w:customStyle="1" w:styleId="Nombre">
    <w:name w:val="Nombre"/>
    <w:basedOn w:val="Normal"/>
    <w:qFormat/>
    <w:rsid w:val="00D46028"/>
    <w:pPr>
      <w:spacing w:after="0"/>
    </w:pPr>
    <w:rPr>
      <w:rFonts w:asciiTheme="majorHAnsi" w:eastAsiaTheme="majorEastAsia" w:hAnsiTheme="majorHAnsi" w:cstheme="majorBidi"/>
      <w:b/>
      <w:bCs/>
      <w:color w:val="4F81BD" w:themeColor="accent1"/>
      <w:sz w:val="48"/>
      <w:szCs w:val="48"/>
      <w:lang w:eastAsia="en-US"/>
    </w:rPr>
  </w:style>
  <w:style w:type="paragraph" w:customStyle="1" w:styleId="Textodesubseccin">
    <w:name w:val="Texto de subsección"/>
    <w:basedOn w:val="Normal"/>
    <w:qFormat/>
    <w:rsid w:val="00D46028"/>
    <w:pPr>
      <w:spacing w:before="120" w:after="160"/>
      <w:contextualSpacing/>
    </w:pPr>
    <w:rPr>
      <w:color w:val="000000" w:themeColor="text1"/>
      <w:lang w:eastAsia="en-US"/>
    </w:rPr>
  </w:style>
  <w:style w:type="paragraph" w:customStyle="1" w:styleId="Seccin">
    <w:name w:val="Sección"/>
    <w:basedOn w:val="Normal"/>
    <w:next w:val="Normal"/>
    <w:uiPriority w:val="2"/>
    <w:qFormat/>
    <w:rsid w:val="00D46028"/>
    <w:pPr>
      <w:spacing w:before="320" w:after="40" w:line="240" w:lineRule="auto"/>
    </w:pPr>
    <w:rPr>
      <w:rFonts w:asciiTheme="majorHAnsi" w:eastAsiaTheme="majorEastAsia" w:hAnsiTheme="majorHAnsi" w:cstheme="majorBidi"/>
      <w:b/>
      <w:bCs/>
      <w:color w:val="C0504D" w:themeColor="accent2"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1471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14712"/>
  </w:style>
  <w:style w:type="table" w:styleId="Sombreadoclaro-nfasis2">
    <w:name w:val="Light Shading Accent 2"/>
    <w:basedOn w:val="Tablanormal"/>
    <w:uiPriority w:val="60"/>
    <w:rsid w:val="00D14712"/>
    <w:pPr>
      <w:spacing w:after="0" w:line="240" w:lineRule="auto"/>
    </w:pPr>
    <w:rPr>
      <w:rFonts w:eastAsiaTheme="minorHAnsi"/>
      <w:color w:val="943634" w:themeColor="accent2" w:themeShade="BF"/>
      <w:lang w:val="es-ES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ogro">
    <w:name w:val="Logro"/>
    <w:basedOn w:val="Textoindependiente"/>
    <w:rsid w:val="001B33D9"/>
    <w:pPr>
      <w:numPr>
        <w:numId w:val="2"/>
      </w:num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eastAsia="en-US"/>
    </w:rPr>
  </w:style>
  <w:style w:type="paragraph" w:customStyle="1" w:styleId="Ttulodeseccin">
    <w:name w:val="Título de sección"/>
    <w:basedOn w:val="Normal"/>
    <w:next w:val="Normal"/>
    <w:autoRedefine/>
    <w:rsid w:val="001B33D9"/>
    <w:pPr>
      <w:tabs>
        <w:tab w:val="left" w:pos="2100"/>
      </w:tabs>
      <w:spacing w:before="220" w:after="0" w:line="220" w:lineRule="atLeast"/>
    </w:pPr>
    <w:rPr>
      <w:rFonts w:ascii="Arial Narrow" w:eastAsia="Times New Roman" w:hAnsi="Arial Narrow" w:cs="Times New Roman"/>
      <w:b/>
      <w:spacing w:val="-10"/>
      <w:lang w:eastAsia="en-US"/>
    </w:rPr>
  </w:style>
  <w:style w:type="paragraph" w:customStyle="1" w:styleId="Objetivo">
    <w:name w:val="Objetivo"/>
    <w:basedOn w:val="Normal"/>
    <w:next w:val="Textoindependiente"/>
    <w:rsid w:val="001B33D9"/>
    <w:pPr>
      <w:spacing w:before="240" w:after="220" w:line="220" w:lineRule="atLeast"/>
    </w:pPr>
    <w:rPr>
      <w:rFonts w:ascii="Arial" w:eastAsia="Times New Roman" w:hAnsi="Arial" w:cs="Times New Roman"/>
      <w:sz w:val="20"/>
      <w:szCs w:val="20"/>
      <w:lang w:eastAsia="en-US"/>
    </w:rPr>
  </w:style>
  <w:style w:type="paragraph" w:customStyle="1" w:styleId="a">
    <w:basedOn w:val="Normal"/>
    <w:next w:val="Puesto"/>
    <w:qFormat/>
    <w:rsid w:val="00855247"/>
    <w:pPr>
      <w:spacing w:after="0" w:line="240" w:lineRule="auto"/>
      <w:jc w:val="center"/>
    </w:pPr>
    <w:rPr>
      <w:rFonts w:ascii="Comic Sans MS" w:eastAsia="Times New Roman" w:hAnsi="Comic Sans MS" w:cs="Times New Roman"/>
      <w:b/>
      <w:sz w:val="28"/>
      <w:szCs w:val="20"/>
      <w:lang w:val="es-ES" w:eastAsia="es-ES"/>
    </w:rPr>
  </w:style>
  <w:style w:type="paragraph" w:styleId="Puesto">
    <w:name w:val="Title"/>
    <w:basedOn w:val="Normal"/>
    <w:next w:val="Normal"/>
    <w:link w:val="PuestoCar"/>
    <w:uiPriority w:val="2"/>
    <w:qFormat/>
    <w:rsid w:val="008552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2"/>
    <w:rsid w:val="00855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is">
    <w:name w:val="Emphasis"/>
    <w:qFormat/>
    <w:rsid w:val="004A7789"/>
    <w:rPr>
      <w:i/>
      <w:iCs/>
    </w:rPr>
  </w:style>
  <w:style w:type="paragraph" w:customStyle="1" w:styleId="Encabezadodelaseccin">
    <w:name w:val="Encabezado de la sección"/>
    <w:basedOn w:val="Normal"/>
    <w:next w:val="Normal"/>
    <w:uiPriority w:val="1"/>
    <w:qFormat/>
    <w:rsid w:val="00E53350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01D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">
    <w:name w:val="Tabla con cuadrícula2"/>
    <w:basedOn w:val="Tablanormal"/>
    <w:next w:val="Tablaconcuadrcula"/>
    <w:rsid w:val="00892B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ubseccin">
    <w:name w:val="Subsección"/>
    <w:basedOn w:val="Normal"/>
    <w:uiPriority w:val="2"/>
    <w:qFormat/>
    <w:rsid w:val="006910B8"/>
    <w:pPr>
      <w:framePr w:hSpace="187" w:wrap="around" w:hAnchor="margin" w:xAlign="center" w:y="721"/>
      <w:spacing w:after="0" w:line="240" w:lineRule="auto"/>
    </w:pPr>
    <w:rPr>
      <w:rFonts w:ascii="Georgia" w:eastAsia="Times New Roman" w:hAnsi="Georgia" w:cs="Times New Roman"/>
      <w:b/>
      <w:bCs/>
      <w:color w:val="424456"/>
      <w:sz w:val="20"/>
      <w:szCs w:val="20"/>
      <w:lang w:val="es-ES" w:eastAsia="en-US"/>
    </w:rPr>
  </w:style>
  <w:style w:type="paragraph" w:customStyle="1" w:styleId="Direccin1">
    <w:name w:val="Dirección 1"/>
    <w:basedOn w:val="Normal"/>
    <w:rsid w:val="008E0F53"/>
    <w:pPr>
      <w:suppressAutoHyphens/>
      <w:spacing w:after="0" w:line="160" w:lineRule="atLeast"/>
      <w:jc w:val="both"/>
    </w:pPr>
    <w:rPr>
      <w:rFonts w:ascii="Arial" w:eastAsia="Batang" w:hAnsi="Arial" w:cs="Arial"/>
      <w:sz w:val="14"/>
      <w:szCs w:val="20"/>
      <w:lang w:eastAsia="ar-SA"/>
    </w:rPr>
  </w:style>
  <w:style w:type="paragraph" w:customStyle="1" w:styleId="Direccin2">
    <w:name w:val="Dirección 2"/>
    <w:basedOn w:val="Normal"/>
    <w:rsid w:val="008E0F53"/>
    <w:pPr>
      <w:suppressAutoHyphens/>
      <w:spacing w:after="0" w:line="160" w:lineRule="atLeast"/>
      <w:jc w:val="both"/>
    </w:pPr>
    <w:rPr>
      <w:rFonts w:ascii="Arial" w:eastAsia="Batang" w:hAnsi="Arial" w:cs="Arial"/>
      <w:sz w:val="14"/>
      <w:szCs w:val="20"/>
      <w:lang w:eastAsia="ar-SA"/>
    </w:rPr>
  </w:style>
  <w:style w:type="paragraph" w:customStyle="1" w:styleId="Compaa">
    <w:name w:val="Compañía"/>
    <w:basedOn w:val="Normal"/>
    <w:next w:val="Normal"/>
    <w:autoRedefine/>
    <w:rsid w:val="005F34AA"/>
    <w:pPr>
      <w:tabs>
        <w:tab w:val="left" w:pos="2160"/>
        <w:tab w:val="right" w:pos="6480"/>
      </w:tabs>
      <w:spacing w:before="240" w:after="40" w:line="220" w:lineRule="atLeast"/>
      <w:jc w:val="center"/>
    </w:pPr>
    <w:rPr>
      <w:rFonts w:ascii="Arial" w:eastAsia="Batang" w:hAnsi="Arial" w:cs="Times New Roman"/>
      <w:sz w:val="20"/>
      <w:szCs w:val="20"/>
      <w:lang w:eastAsia="en-US"/>
    </w:rPr>
  </w:style>
  <w:style w:type="paragraph" w:customStyle="1" w:styleId="Cargo">
    <w:name w:val="Cargo"/>
    <w:next w:val="Logro"/>
    <w:rsid w:val="000E40C4"/>
    <w:pPr>
      <w:spacing w:after="60" w:line="220" w:lineRule="atLeast"/>
    </w:pPr>
    <w:rPr>
      <w:rFonts w:ascii="Arial Black" w:eastAsia="Batang" w:hAnsi="Arial Black" w:cs="Times New Roman"/>
      <w:spacing w:val="-10"/>
      <w:sz w:val="20"/>
      <w:szCs w:val="20"/>
      <w:lang w:val="es-ES" w:eastAsia="en-US"/>
    </w:rPr>
  </w:style>
  <w:style w:type="paragraph" w:customStyle="1" w:styleId="Sinttulo">
    <w:name w:val="Sin título"/>
    <w:basedOn w:val="Ttulodeseccin"/>
    <w:rsid w:val="000329B4"/>
    <w:pPr>
      <w:tabs>
        <w:tab w:val="clear" w:pos="2100"/>
      </w:tabs>
    </w:pPr>
    <w:rPr>
      <w:rFonts w:ascii="Garamond" w:eastAsia="Batang" w:hAnsi="Garamond"/>
      <w:b w:val="0"/>
      <w:caps/>
      <w:spacing w:val="15"/>
      <w:sz w:val="20"/>
      <w:szCs w:val="20"/>
    </w:rPr>
  </w:style>
  <w:style w:type="table" w:customStyle="1" w:styleId="Tablaconcuadrcula3">
    <w:name w:val="Tabla con cuadrícula3"/>
    <w:basedOn w:val="Tablanormal"/>
    <w:next w:val="Tablaconcuadrcula"/>
    <w:rsid w:val="00A90A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4">
    <w:name w:val="Tabla con cuadrícula4"/>
    <w:basedOn w:val="Tablanormal"/>
    <w:next w:val="Tablaconcuadrcula"/>
    <w:rsid w:val="00873A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5">
    <w:name w:val="Tabla con cuadrícula5"/>
    <w:basedOn w:val="Tablanormal"/>
    <w:next w:val="Tablaconcuadrcula"/>
    <w:rsid w:val="008105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rsid w:val="005F34AA"/>
  </w:style>
  <w:style w:type="table" w:customStyle="1" w:styleId="Tablaconcuadrcula31">
    <w:name w:val="Tabla con cuadrícula31"/>
    <w:basedOn w:val="Tablanormal"/>
    <w:next w:val="Tablaconcuadrcula"/>
    <w:rsid w:val="006D59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intenso">
    <w:name w:val="Intense Emphasis"/>
    <w:aliases w:val="Subsección Énfasis intenso"/>
    <w:basedOn w:val="Fuentedeprrafopredeter"/>
    <w:uiPriority w:val="21"/>
    <w:qFormat/>
    <w:rsid w:val="004132C5"/>
    <w:rPr>
      <w:b/>
      <w:bCs/>
      <w:i/>
      <w:iCs/>
      <w:color w:val="auto"/>
    </w:rPr>
  </w:style>
  <w:style w:type="paragraph" w:customStyle="1" w:styleId="Encabezadodeseccin">
    <w:name w:val="Encabezado de sección"/>
    <w:basedOn w:val="Ttulo1"/>
    <w:next w:val="Normal"/>
    <w:qFormat/>
    <w:rsid w:val="004132C5"/>
    <w:pPr>
      <w:spacing w:before="360" w:line="240" w:lineRule="auto"/>
    </w:pPr>
    <w:rPr>
      <w:b/>
      <w:bCs/>
      <w:color w:val="1F497D" w:themeColor="text2"/>
      <w:sz w:val="24"/>
      <w14:numForm w14:val="oldStyle"/>
    </w:rPr>
  </w:style>
  <w:style w:type="paragraph" w:customStyle="1" w:styleId="Telfono">
    <w:name w:val="Teléfono"/>
    <w:basedOn w:val="Sinespaciado"/>
    <w:qFormat/>
    <w:rsid w:val="004132C5"/>
    <w:rPr>
      <w:rFonts w:eastAsiaTheme="minorHAnsi"/>
      <w:color w:val="auto"/>
      <w:sz w:val="24"/>
      <w:lang w:eastAsia="es-MX"/>
    </w:rPr>
  </w:style>
  <w:style w:type="paragraph" w:customStyle="1" w:styleId="Direccindelremitente">
    <w:name w:val="Dirección del remitente"/>
    <w:basedOn w:val="Sinespaciado"/>
    <w:qFormat/>
    <w:rsid w:val="004132C5"/>
    <w:pPr>
      <w:spacing w:line="274" w:lineRule="auto"/>
    </w:pPr>
    <w:rPr>
      <w:rFonts w:eastAsiaTheme="minorHAnsi"/>
      <w:color w:val="auto"/>
      <w:sz w:val="21"/>
      <w:lang w:eastAsia="es-MX"/>
    </w:rPr>
  </w:style>
  <w:style w:type="character" w:styleId="Textodelmarcadordeposicin">
    <w:name w:val="Placeholder Text"/>
    <w:basedOn w:val="Fuentedeprrafopredeter"/>
    <w:uiPriority w:val="99"/>
    <w:rsid w:val="004132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0262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7937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7934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4524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403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07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72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26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29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84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41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84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74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70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95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38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23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1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455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9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43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5092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093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3367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305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47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47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4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2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40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27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09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90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92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71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00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2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9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772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74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08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68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087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03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798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900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29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62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60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6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39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92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68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2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79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17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437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50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27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00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785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45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7459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389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82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2926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145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50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56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46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9580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31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2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81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671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58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57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1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982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8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04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29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44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38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919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30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28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45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31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095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01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75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70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5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13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9989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57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14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51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304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12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19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17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41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19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1211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11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70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36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6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25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61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1875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8342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7429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739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852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046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6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17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42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16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8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80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89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31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17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22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714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9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561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68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55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4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1167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7557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1944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292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01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24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64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59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21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76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01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90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11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1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65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08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9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900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14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76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6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91209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3659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1161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617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8274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40552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69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60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65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44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73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97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66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63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42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48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60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24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0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2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369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99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77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4819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6885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3646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49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86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05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06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501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13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04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8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47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06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67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28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49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35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594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33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46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2613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68118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3522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27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74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38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88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32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25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46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35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63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13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4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70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75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490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131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30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23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3651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2715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6532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6185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74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2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40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03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549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97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4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04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55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0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95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93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53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2947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8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88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4204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544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26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01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0737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44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7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774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547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52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33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3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643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00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09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2942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3014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27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2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55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30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48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10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55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33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27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13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29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43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52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67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17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272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36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795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10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95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27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79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32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05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88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59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9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10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52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937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61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08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1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50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28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43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3815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5625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6399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5159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1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56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67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46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05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480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11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72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41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35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707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00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31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1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66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726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01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30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4397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9237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7881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63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7960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9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792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21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125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15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45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45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43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15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8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710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34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47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84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535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30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51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8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7274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8817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4377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714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3810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2495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4351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5995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771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19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863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03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33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2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55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484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77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97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910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23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4641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29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448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69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63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0704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9311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60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96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973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96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35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39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20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60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972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93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31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62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8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23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199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8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89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10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89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74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71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82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587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14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089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52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99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67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40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60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749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54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92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80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68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71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35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294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8422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2537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250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3294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085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8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26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84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0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11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53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2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21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17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36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4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459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9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007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27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52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1188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3928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6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1807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04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1270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3888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2294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27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73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03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66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53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2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92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06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6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67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798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32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08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800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433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42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46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69056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0950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2992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5840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4596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73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06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99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60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44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52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12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806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90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57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80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01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8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77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675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39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4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7012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9432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8105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1325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89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1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43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5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81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31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73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46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11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83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19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75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749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45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06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70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39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8004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7056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866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102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37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6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99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65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51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279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59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53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95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0929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05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46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68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40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6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96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622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6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26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4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207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98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41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13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24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62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46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74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870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63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07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59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32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30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91496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5508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6329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5233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54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4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089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67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423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57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301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53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0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6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66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888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18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40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478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3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11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0036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7777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0907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48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86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6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4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82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002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78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5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26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400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91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575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78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98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9401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38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1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6321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7405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3901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74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320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15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63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1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59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63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877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094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79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18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30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8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8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078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558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07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1500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6407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3701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6394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3876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53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5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65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19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87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90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38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67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11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33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8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806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96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72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35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24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53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281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4844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7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04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09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39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20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3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200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79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21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07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12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93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8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22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81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39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14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8393">
          <w:marLeft w:val="35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3344">
          <w:marLeft w:val="174"/>
          <w:marRight w:val="232"/>
          <w:marTop w:val="0"/>
          <w:marBottom w:val="0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</w:div>
        <w:div w:id="6869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985">
          <w:marLeft w:val="0"/>
          <w:marRight w:val="0"/>
          <w:marTop w:val="0"/>
          <w:marBottom w:val="0"/>
          <w:divBdr>
            <w:top w:val="single" w:sz="4" w:space="6" w:color="E4E4E4"/>
            <w:left w:val="single" w:sz="4" w:space="6" w:color="E4E4E4"/>
            <w:bottom w:val="single" w:sz="4" w:space="6" w:color="E4E4E4"/>
            <w:right w:val="single" w:sz="4" w:space="6" w:color="E4E4E4"/>
          </w:divBdr>
        </w:div>
        <w:div w:id="20581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2600">
          <w:marLeft w:val="66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3844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9069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8541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000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8787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8823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153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3325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4712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805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9923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5327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2066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5960">
          <w:marLeft w:val="0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7650">
              <w:marLeft w:val="0"/>
              <w:marRight w:val="0"/>
              <w:marTop w:val="0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965">
              <w:marLeft w:val="0"/>
              <w:marRight w:val="0"/>
              <w:marTop w:val="0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310">
              <w:marLeft w:val="0"/>
              <w:marRight w:val="0"/>
              <w:marTop w:val="0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9041">
          <w:marLeft w:val="0"/>
          <w:marRight w:val="0"/>
          <w:marTop w:val="0"/>
          <w:marBottom w:val="0"/>
          <w:divBdr>
            <w:top w:val="single" w:sz="4" w:space="6" w:color="E4E4E4"/>
            <w:left w:val="single" w:sz="4" w:space="6" w:color="E4E4E4"/>
            <w:bottom w:val="single" w:sz="4" w:space="6" w:color="E4E4E4"/>
            <w:right w:val="single" w:sz="4" w:space="6" w:color="E4E4E4"/>
          </w:divBdr>
        </w:div>
        <w:div w:id="16576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28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80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01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5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02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1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842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889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13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56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499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86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27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34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19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1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42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200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4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02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394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90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01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9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80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387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59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71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4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578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42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25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1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31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190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49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47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559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5310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78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17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1074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42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507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27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33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409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682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89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75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2773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1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52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315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8532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65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599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692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673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44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12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55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41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5047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75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5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3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5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69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96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47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7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78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63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92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13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85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80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16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78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7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84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12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82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41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834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0505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91810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5161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4624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77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13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1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58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813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9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56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92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88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41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40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63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49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71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38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87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0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6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8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71226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0814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3642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8070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1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577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89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7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9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93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34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650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78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45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88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907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3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1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897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48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48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4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50766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5376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044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0229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3708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4806">
          <w:marLeft w:val="85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80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77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39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799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895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57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693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02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74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19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02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75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26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083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597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80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98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051">
          <w:marLeft w:val="0"/>
          <w:marRight w:val="0"/>
          <w:marTop w:val="0"/>
          <w:marBottom w:val="0"/>
          <w:divBdr>
            <w:top w:val="single" w:sz="6" w:space="8" w:color="E4E4E4"/>
            <w:left w:val="single" w:sz="6" w:space="8" w:color="E4E4E4"/>
            <w:bottom w:val="single" w:sz="6" w:space="8" w:color="E4E4E4"/>
            <w:right w:val="single" w:sz="6" w:space="8" w:color="E4E4E4"/>
          </w:divBdr>
        </w:div>
        <w:div w:id="16407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2133">
          <w:marLeft w:val="4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1165">
          <w:marLeft w:val="225"/>
          <w:marRight w:val="300"/>
          <w:marTop w:val="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6620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53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73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68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7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91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55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75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9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7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3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53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28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608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327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26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20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0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45F72FD7A43E28E33E2A2283CB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FC21C-7054-4F63-B005-4CF9C47C28EF}"/>
      </w:docPartPr>
      <w:docPartBody>
        <w:p w:rsidR="002811B3" w:rsidRDefault="002A2A08" w:rsidP="002A2A08">
          <w:pPr>
            <w:pStyle w:val="A6645F72FD7A43E28E33E2A2283CB442"/>
          </w:pPr>
          <w:r>
            <w:rPr>
              <w:rStyle w:val="Textodelmarcadordeposicin"/>
              <w:lang w:val="es-ES"/>
            </w:rPr>
            <w:t>Elija un bloque de creación.</w:t>
          </w:r>
        </w:p>
      </w:docPartBody>
    </w:docPart>
    <w:docPart>
      <w:docPartPr>
        <w:name w:val="E605038A5B0740A8909E2F61EC3C3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B5814-5E37-4510-81A6-F4F00D99342D}"/>
      </w:docPartPr>
      <w:docPartBody>
        <w:p w:rsidR="002811B3" w:rsidRDefault="002A2A08" w:rsidP="002A2A08">
          <w:pPr>
            <w:pStyle w:val="E605038A5B0740A8909E2F61EC3C3374"/>
          </w:pPr>
          <w:r>
            <w:rPr>
              <w:lang w:val="es-ES"/>
            </w:rPr>
            <w:t>[Escriba la fecha]</w:t>
          </w:r>
        </w:p>
      </w:docPartBody>
    </w:docPart>
    <w:docPart>
      <w:docPartPr>
        <w:name w:val="13A710EC15D440628C8ABC6147BAE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B030E-53F9-4BD8-8982-5DFB34EECA4F}"/>
      </w:docPartPr>
      <w:docPartBody>
        <w:p w:rsidR="002811B3" w:rsidRDefault="002A2A08" w:rsidP="002A2A08">
          <w:pPr>
            <w:pStyle w:val="13A710EC15D440628C8ABC6147BAE2E5"/>
          </w:pPr>
          <w:r>
            <w:rPr>
              <w:rStyle w:val="Textodelmarcadordeposicin"/>
              <w:lang w:val="es-ES"/>
            </w:rPr>
            <w:t>[Escriba su nombre]</w:t>
          </w:r>
        </w:p>
      </w:docPartBody>
    </w:docPart>
    <w:docPart>
      <w:docPartPr>
        <w:name w:val="26F6CB084D894922837C5578B3A74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DEAB4-EC89-4C57-A368-B5D2074D1152}"/>
      </w:docPartPr>
      <w:docPartBody>
        <w:p w:rsidR="002811B3" w:rsidRDefault="002A2A08" w:rsidP="002A2A08">
          <w:pPr>
            <w:pStyle w:val="26F6CB084D894922837C5578B3A74A9C"/>
          </w:pPr>
          <w:r>
            <w:rPr>
              <w:rStyle w:val="Textodelmarcadordeposicin"/>
              <w:color w:val="000000"/>
              <w:lang w:val="es-ES"/>
            </w:rPr>
            <w:t>[Escriba su número de teléfono]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08"/>
    <w:rsid w:val="002811B3"/>
    <w:rsid w:val="002A2A08"/>
    <w:rsid w:val="002B5A63"/>
    <w:rsid w:val="005E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2A2A08"/>
    <w:rPr>
      <w:color w:val="808080"/>
    </w:rPr>
  </w:style>
  <w:style w:type="paragraph" w:customStyle="1" w:styleId="A6645F72FD7A43E28E33E2A2283CB442">
    <w:name w:val="A6645F72FD7A43E28E33E2A2283CB442"/>
    <w:rsid w:val="002A2A08"/>
  </w:style>
  <w:style w:type="paragraph" w:customStyle="1" w:styleId="E605038A5B0740A8909E2F61EC3C3374">
    <w:name w:val="E605038A5B0740A8909E2F61EC3C3374"/>
    <w:rsid w:val="002A2A08"/>
  </w:style>
  <w:style w:type="paragraph" w:customStyle="1" w:styleId="13A710EC15D440628C8ABC6147BAE2E5">
    <w:name w:val="13A710EC15D440628C8ABC6147BAE2E5"/>
    <w:rsid w:val="002A2A08"/>
  </w:style>
  <w:style w:type="paragraph" w:customStyle="1" w:styleId="26F6CB084D894922837C5578B3A74A9C">
    <w:name w:val="26F6CB084D894922837C5578B3A74A9C"/>
    <w:rsid w:val="002A2A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8713942405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0A550B-4F41-46EF-BC4D-C9AE1C560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532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MARTHA YESSENIA LEDEZMA CONTRERAS</dc:creator>
  <cp:lastModifiedBy>Reclutamiento</cp:lastModifiedBy>
  <cp:revision>2</cp:revision>
  <cp:lastPrinted>2018-08-14T19:08:00Z</cp:lastPrinted>
  <dcterms:created xsi:type="dcterms:W3CDTF">2019-03-13T17:00:00Z</dcterms:created>
  <dcterms:modified xsi:type="dcterms:W3CDTF">2019-03-13T17:00:00Z</dcterms:modified>
</cp:coreProperties>
</file>